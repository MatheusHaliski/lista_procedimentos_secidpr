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E357" w14:textId="33B0E1B1" w:rsidR="004152A1" w:rsidRPr="00F51C59" w:rsidRDefault="004152A1" w:rsidP="00F42AAD">
      <w:pPr>
        <w:pStyle w:val="Heading1"/>
      </w:pPr>
      <w:r w:rsidRPr="00F51C59">
        <w:t>SECRETARIA DE ESTADO DAS CIDADES</w:t>
      </w:r>
      <w:r w:rsidR="007C048E" w:rsidRPr="00F51C59">
        <w:t xml:space="preserve"> / </w:t>
      </w:r>
      <w:r w:rsidR="00E75461" w:rsidRPr="00F51C59">
        <w:rPr>
          <w:highlight w:val="yellow"/>
        </w:rPr>
        <w:t>XXXXXXXXXXXX</w:t>
      </w:r>
    </w:p>
    <w:tbl>
      <w:tblPr>
        <w:tblW w:w="90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7236"/>
      </w:tblGrid>
      <w:tr w:rsidR="00823D1D" w:rsidRPr="00F51C59" w14:paraId="3221EDE6" w14:textId="77777777" w:rsidTr="00F42AAD">
        <w:tc>
          <w:tcPr>
            <w:tcW w:w="1843" w:type="dxa"/>
          </w:tcPr>
          <w:p w14:paraId="4B0383CE" w14:textId="77777777" w:rsidR="00823D1D" w:rsidRPr="00F51C59" w:rsidRDefault="00823D1D" w:rsidP="00F42AAD">
            <w:pPr>
              <w:pStyle w:val="TitulodeTabela"/>
            </w:pPr>
            <w:r w:rsidRPr="00F51C59">
              <w:t>Informação nº</w:t>
            </w:r>
          </w:p>
        </w:tc>
        <w:tc>
          <w:tcPr>
            <w:tcW w:w="7236" w:type="dxa"/>
          </w:tcPr>
          <w:p w14:paraId="60E451C5" w14:textId="1C90317D" w:rsidR="00823D1D" w:rsidRPr="00F51C59" w:rsidRDefault="00E75461" w:rsidP="00F42AAD">
            <w:pPr>
              <w:pStyle w:val="Tabela"/>
            </w:pPr>
            <w:r w:rsidRPr="00F51C59">
              <w:rPr>
                <w:highlight w:val="yellow"/>
              </w:rPr>
              <w:t>0000</w:t>
            </w:r>
            <w:r w:rsidR="00823D1D" w:rsidRPr="00F51C59">
              <w:rPr>
                <w:highlight w:val="yellow"/>
              </w:rPr>
              <w:t>/</w:t>
            </w:r>
            <w:r w:rsidRPr="00F51C59">
              <w:rPr>
                <w:highlight w:val="yellow"/>
              </w:rPr>
              <w:t>0000</w:t>
            </w:r>
            <w:r w:rsidR="00823D1D" w:rsidRPr="00F51C59">
              <w:rPr>
                <w:highlight w:val="yellow"/>
              </w:rPr>
              <w:t xml:space="preserve"> – </w:t>
            </w:r>
            <w:r w:rsidRPr="00F51C59">
              <w:rPr>
                <w:highlight w:val="yellow"/>
              </w:rPr>
              <w:t>XXXXXXX</w:t>
            </w:r>
          </w:p>
        </w:tc>
      </w:tr>
      <w:tr w:rsidR="004152A1" w:rsidRPr="00F51C59" w14:paraId="547F8444" w14:textId="77777777" w:rsidTr="00F42AAD">
        <w:tc>
          <w:tcPr>
            <w:tcW w:w="1843" w:type="dxa"/>
          </w:tcPr>
          <w:p w14:paraId="5AB069A5" w14:textId="77777777" w:rsidR="004152A1" w:rsidRPr="00F51C59" w:rsidRDefault="004152A1" w:rsidP="00F42AAD">
            <w:pPr>
              <w:pStyle w:val="TitulodeTabela"/>
            </w:pPr>
            <w:r w:rsidRPr="00F51C59">
              <w:t>Protocolo nº:</w:t>
            </w:r>
          </w:p>
        </w:tc>
        <w:tc>
          <w:tcPr>
            <w:tcW w:w="7236" w:type="dxa"/>
          </w:tcPr>
          <w:p w14:paraId="3CD1B7A8" w14:textId="7E3A5B16" w:rsidR="004152A1" w:rsidRPr="00F51C59" w:rsidRDefault="00E75461" w:rsidP="000321D9">
            <w:pPr>
              <w:pStyle w:val="Tabela"/>
            </w:pPr>
            <w:r w:rsidRPr="00F51C59">
              <w:rPr>
                <w:highlight w:val="yellow"/>
              </w:rPr>
              <w:t>00.000.000-0</w:t>
            </w:r>
          </w:p>
        </w:tc>
      </w:tr>
      <w:tr w:rsidR="004152A1" w:rsidRPr="00F51C59" w14:paraId="02780373" w14:textId="77777777" w:rsidTr="00F42AAD">
        <w:trPr>
          <w:trHeight w:val="80"/>
        </w:trPr>
        <w:tc>
          <w:tcPr>
            <w:tcW w:w="1843" w:type="dxa"/>
            <w:hideMark/>
          </w:tcPr>
          <w:p w14:paraId="3B02158C" w14:textId="77777777" w:rsidR="004152A1" w:rsidRPr="00F51C59" w:rsidRDefault="004152A1" w:rsidP="00F42AAD">
            <w:pPr>
              <w:pStyle w:val="TitulodeTabela"/>
            </w:pPr>
            <w:r w:rsidRPr="00F51C59">
              <w:t>Data:</w:t>
            </w:r>
          </w:p>
        </w:tc>
        <w:tc>
          <w:tcPr>
            <w:tcW w:w="7236" w:type="dxa"/>
            <w:shd w:val="clear" w:color="auto" w:fill="auto"/>
            <w:hideMark/>
          </w:tcPr>
          <w:p w14:paraId="5A016477" w14:textId="538CB1D7" w:rsidR="004152A1" w:rsidRPr="00F51C59" w:rsidRDefault="00E75461" w:rsidP="000321D9">
            <w:pPr>
              <w:pStyle w:val="Tabela"/>
            </w:pPr>
            <w:r w:rsidRPr="00F51C59">
              <w:rPr>
                <w:highlight w:val="yellow"/>
              </w:rPr>
              <w:t>00/00/0000</w:t>
            </w:r>
          </w:p>
        </w:tc>
      </w:tr>
      <w:tr w:rsidR="004152A1" w:rsidRPr="00F51C59" w14:paraId="153F02F9" w14:textId="77777777" w:rsidTr="00F42AAD">
        <w:tc>
          <w:tcPr>
            <w:tcW w:w="1843" w:type="dxa"/>
            <w:hideMark/>
          </w:tcPr>
          <w:p w14:paraId="5128FA90" w14:textId="77777777" w:rsidR="004152A1" w:rsidRPr="00F51C59" w:rsidRDefault="004152A1" w:rsidP="00F42AAD">
            <w:pPr>
              <w:pStyle w:val="TitulodeTabela"/>
            </w:pPr>
            <w:r w:rsidRPr="00F51C59">
              <w:t>Interessado:</w:t>
            </w:r>
          </w:p>
        </w:tc>
        <w:tc>
          <w:tcPr>
            <w:tcW w:w="7236" w:type="dxa"/>
            <w:hideMark/>
          </w:tcPr>
          <w:p w14:paraId="2C215177" w14:textId="2C3D913E" w:rsidR="004152A1" w:rsidRPr="00F51C59" w:rsidRDefault="00E75461" w:rsidP="000321D9">
            <w:pPr>
              <w:pStyle w:val="Tabela"/>
            </w:pPr>
            <w:r w:rsidRPr="00F51C59">
              <w:rPr>
                <w:highlight w:val="yellow"/>
              </w:rPr>
              <w:t>XXXX</w:t>
            </w:r>
          </w:p>
        </w:tc>
      </w:tr>
      <w:tr w:rsidR="004152A1" w:rsidRPr="00F51C59" w14:paraId="384FE407" w14:textId="77777777" w:rsidTr="00F42AAD">
        <w:trPr>
          <w:trHeight w:val="278"/>
        </w:trPr>
        <w:tc>
          <w:tcPr>
            <w:tcW w:w="1843" w:type="dxa"/>
            <w:hideMark/>
          </w:tcPr>
          <w:p w14:paraId="2D61BB89" w14:textId="77777777" w:rsidR="004152A1" w:rsidRPr="00F51C59" w:rsidRDefault="004152A1" w:rsidP="00F42AAD">
            <w:pPr>
              <w:pStyle w:val="TitulodeTabela"/>
            </w:pPr>
            <w:r w:rsidRPr="00F51C59">
              <w:t>Assunto:</w:t>
            </w:r>
          </w:p>
        </w:tc>
        <w:tc>
          <w:tcPr>
            <w:tcW w:w="7236" w:type="dxa"/>
          </w:tcPr>
          <w:p w14:paraId="19644FA3" w14:textId="77559C45" w:rsidR="004152A1" w:rsidRPr="00F51C59" w:rsidRDefault="00823D1D" w:rsidP="00D92E54">
            <w:pPr>
              <w:pStyle w:val="Tabela"/>
            </w:pPr>
            <w:r w:rsidRPr="00F51C59">
              <w:rPr>
                <w:color w:val="000000" w:themeColor="text1"/>
                <w:highlight w:val="yellow"/>
              </w:rPr>
              <w:t xml:space="preserve">Fatura referente a </w:t>
            </w:r>
            <w:r w:rsidR="00CB1271" w:rsidRPr="00F51C59">
              <w:rPr>
                <w:color w:val="000000" w:themeColor="text1"/>
                <w:highlight w:val="yellow"/>
              </w:rPr>
              <w:t>1</w:t>
            </w:r>
            <w:r w:rsidRPr="00F51C59">
              <w:rPr>
                <w:color w:val="000000" w:themeColor="text1"/>
                <w:highlight w:val="yellow"/>
              </w:rPr>
              <w:t xml:space="preserve">º Medição do contrato CA </w:t>
            </w:r>
            <w:r w:rsidR="00E75461" w:rsidRPr="00F51C59">
              <w:rPr>
                <w:color w:val="000000" w:themeColor="text1"/>
                <w:highlight w:val="yellow"/>
              </w:rPr>
              <w:t>0000</w:t>
            </w:r>
            <w:r w:rsidR="00CB1271" w:rsidRPr="00F51C59">
              <w:rPr>
                <w:color w:val="000000" w:themeColor="text1"/>
                <w:highlight w:val="yellow"/>
              </w:rPr>
              <w:t>/</w:t>
            </w:r>
            <w:r w:rsidR="00E75461" w:rsidRPr="00F51C59">
              <w:rPr>
                <w:color w:val="000000" w:themeColor="text1"/>
                <w:highlight w:val="yellow"/>
              </w:rPr>
              <w:t>0000</w:t>
            </w:r>
            <w:r w:rsidRPr="00F51C59">
              <w:rPr>
                <w:color w:val="000000" w:themeColor="text1"/>
                <w:highlight w:val="yellow"/>
              </w:rPr>
              <w:t xml:space="preserve"> – </w:t>
            </w:r>
            <w:r w:rsidR="00CB1271" w:rsidRPr="00F51C59">
              <w:rPr>
                <w:highlight w:val="yellow"/>
              </w:rPr>
              <w:t>EXECUÇÃO DE SERVIÇOS DE ENGENHARIA DE REPAROS NA SEDE DO  GRUPAMENTO DO CORPO DE BOMBEIROS</w:t>
            </w:r>
          </w:p>
        </w:tc>
      </w:tr>
    </w:tbl>
    <w:p w14:paraId="6BEBA2C7" w14:textId="77777777" w:rsidR="004D2803" w:rsidRPr="00F51C59" w:rsidRDefault="00635C9F" w:rsidP="00D63650">
      <w:pPr>
        <w:pStyle w:val="Heading2"/>
        <w:spacing w:before="720" w:after="480"/>
      </w:pPr>
      <w:r w:rsidRPr="00F51C59">
        <w:t xml:space="preserve">À SECID/ </w:t>
      </w:r>
      <w:r w:rsidR="000321D9" w:rsidRPr="00F51C59">
        <w:t>COORDENAÇÃO DE FISCALIZAÇÃO</w:t>
      </w:r>
    </w:p>
    <w:p w14:paraId="49D09C03" w14:textId="4FB7F73E" w:rsidR="00823D1D" w:rsidRPr="00F51C59" w:rsidRDefault="00823D1D" w:rsidP="00823D1D">
      <w:pPr>
        <w:rPr>
          <w:color w:val="000000" w:themeColor="text1"/>
        </w:rPr>
      </w:pPr>
      <w:r w:rsidRPr="00F51C59">
        <w:rPr>
          <w:color w:val="000000" w:themeColor="text1"/>
        </w:rPr>
        <w:t xml:space="preserve">Através do presente, </w:t>
      </w:r>
      <w:r w:rsidR="00D92E54" w:rsidRPr="00F51C59">
        <w:rPr>
          <w:color w:val="000000" w:themeColor="text1"/>
        </w:rPr>
        <w:t xml:space="preserve">encaminhamos </w:t>
      </w:r>
      <w:r w:rsidR="00E75461" w:rsidRPr="00F51C59">
        <w:rPr>
          <w:color w:val="000000" w:themeColor="text1"/>
        </w:rPr>
        <w:t xml:space="preserve">a </w:t>
      </w:r>
      <w:r w:rsidR="00D92E54" w:rsidRPr="00F51C59">
        <w:rPr>
          <w:color w:val="000000" w:themeColor="text1"/>
        </w:rPr>
        <w:t>fatura</w:t>
      </w:r>
      <w:r w:rsidR="00CB1271" w:rsidRPr="00F51C59">
        <w:rPr>
          <w:color w:val="000000" w:themeColor="text1"/>
        </w:rPr>
        <w:t xml:space="preserve"> referente a </w:t>
      </w:r>
      <w:r w:rsidR="00E75461" w:rsidRPr="00F51C59">
        <w:rPr>
          <w:color w:val="000000" w:themeColor="text1"/>
          <w:highlight w:val="yellow"/>
        </w:rPr>
        <w:t>0</w:t>
      </w:r>
      <w:r w:rsidR="00D92E54" w:rsidRPr="00F51C59">
        <w:rPr>
          <w:color w:val="000000" w:themeColor="text1"/>
        </w:rPr>
        <w:t xml:space="preserve">º Medição do contrato CA </w:t>
      </w:r>
      <w:r w:rsidR="00E75461" w:rsidRPr="00F51C59">
        <w:rPr>
          <w:color w:val="000000" w:themeColor="text1"/>
          <w:highlight w:val="yellow"/>
        </w:rPr>
        <w:t>000</w:t>
      </w:r>
      <w:r w:rsidR="00CB1271" w:rsidRPr="00F51C59">
        <w:rPr>
          <w:color w:val="000000" w:themeColor="text1"/>
          <w:highlight w:val="yellow"/>
        </w:rPr>
        <w:t>/</w:t>
      </w:r>
      <w:r w:rsidR="00E75461" w:rsidRPr="00F51C59">
        <w:rPr>
          <w:color w:val="000000" w:themeColor="text1"/>
          <w:highlight w:val="yellow"/>
        </w:rPr>
        <w:t>0000</w:t>
      </w:r>
      <w:r w:rsidR="00D92E54" w:rsidRPr="00F51C59">
        <w:rPr>
          <w:color w:val="000000" w:themeColor="text1"/>
          <w:highlight w:val="yellow"/>
        </w:rPr>
        <w:t xml:space="preserve"> – </w:t>
      </w:r>
      <w:r w:rsidR="00CB1271" w:rsidRPr="00F51C59">
        <w:rPr>
          <w:highlight w:val="yellow"/>
        </w:rPr>
        <w:t>EXECUÇÃO DE SERVIÇOS DE ENGENHARIA DE REPAROS NA SEDE DO  GRUPAMENTO DO CORPO DE BOMBEIROS DE CURITIBA</w:t>
      </w:r>
      <w:r w:rsidR="00CB1271" w:rsidRPr="00F51C59">
        <w:t xml:space="preserve">, </w:t>
      </w:r>
      <w:r w:rsidR="00E75461" w:rsidRPr="00F51C59">
        <w:t>localizado na</w:t>
      </w:r>
      <w:r w:rsidR="00CB1271" w:rsidRPr="00F51C59">
        <w:t xml:space="preserve"> </w:t>
      </w:r>
      <w:r w:rsidR="00CB1271" w:rsidRPr="00F51C59">
        <w:rPr>
          <w:highlight w:val="yellow"/>
        </w:rPr>
        <w:t>RUA NILO PEÇANHA Nº 557, BOM RETIRO, CURITIBA, PARANÁ</w:t>
      </w:r>
      <w:r w:rsidR="00CB1271" w:rsidRPr="00F51C59">
        <w:rPr>
          <w:color w:val="000000" w:themeColor="text1"/>
        </w:rPr>
        <w:t>,</w:t>
      </w:r>
      <w:r w:rsidRPr="00F51C59">
        <w:rPr>
          <w:color w:val="000000" w:themeColor="text1"/>
        </w:rPr>
        <w:t xml:space="preserve"> no valor de </w:t>
      </w:r>
      <w:r w:rsidR="00CB1271" w:rsidRPr="00F51C59">
        <w:t xml:space="preserve">R$ </w:t>
      </w:r>
      <w:r w:rsidR="00E75461" w:rsidRPr="00F51C59">
        <w:rPr>
          <w:highlight w:val="yellow"/>
        </w:rPr>
        <w:t>000</w:t>
      </w:r>
      <w:r w:rsidR="00CB1271" w:rsidRPr="00F51C59">
        <w:rPr>
          <w:highlight w:val="yellow"/>
        </w:rPr>
        <w:t>.</w:t>
      </w:r>
      <w:r w:rsidR="00E75461" w:rsidRPr="00F51C59">
        <w:rPr>
          <w:highlight w:val="yellow"/>
        </w:rPr>
        <w:t>0000</w:t>
      </w:r>
      <w:r w:rsidR="00CB1271" w:rsidRPr="00F51C59">
        <w:rPr>
          <w:highlight w:val="yellow"/>
        </w:rPr>
        <w:t>,</w:t>
      </w:r>
      <w:r w:rsidR="00E75461" w:rsidRPr="00F51C59">
        <w:rPr>
          <w:highlight w:val="yellow"/>
        </w:rPr>
        <w:t>00</w:t>
      </w:r>
      <w:r w:rsidR="00CB1271" w:rsidRPr="00F51C59">
        <w:t xml:space="preserve"> </w:t>
      </w:r>
      <w:r w:rsidR="00CB1271" w:rsidRPr="00F51C59">
        <w:rPr>
          <w:highlight w:val="yellow"/>
        </w:rPr>
        <w:t>(</w:t>
      </w:r>
      <w:r w:rsidR="00E75461" w:rsidRPr="00F51C59">
        <w:rPr>
          <w:highlight w:val="yellow"/>
        </w:rPr>
        <w:t>xxxxxxxxxxxxxx</w:t>
      </w:r>
      <w:r w:rsidR="00CB1271" w:rsidRPr="00F51C59">
        <w:rPr>
          <w:highlight w:val="yellow"/>
        </w:rPr>
        <w:t>)</w:t>
      </w:r>
      <w:r w:rsidR="00E75461" w:rsidRPr="00F51C59">
        <w:t xml:space="preserve">, </w:t>
      </w:r>
      <w:r w:rsidRPr="00F51C59">
        <w:rPr>
          <w:color w:val="000000" w:themeColor="text1"/>
        </w:rPr>
        <w:t xml:space="preserve">para </w:t>
      </w:r>
      <w:r w:rsidR="0059666F" w:rsidRPr="00F51C59">
        <w:rPr>
          <w:color w:val="000000" w:themeColor="text1"/>
        </w:rPr>
        <w:t xml:space="preserve">análise e </w:t>
      </w:r>
      <w:r w:rsidRPr="00F51C59">
        <w:rPr>
          <w:color w:val="000000" w:themeColor="text1"/>
        </w:rPr>
        <w:t>devidas providências</w:t>
      </w:r>
      <w:r w:rsidR="0059666F" w:rsidRPr="00F51C59">
        <w:rPr>
          <w:color w:val="000000" w:themeColor="text1"/>
        </w:rPr>
        <w:t>.</w:t>
      </w:r>
    </w:p>
    <w:p w14:paraId="62FDF255" w14:textId="77777777" w:rsidR="007D6756" w:rsidRPr="00F51C59" w:rsidRDefault="007D6756" w:rsidP="00823D1D">
      <w:pPr>
        <w:pStyle w:val="Heading2"/>
      </w:pPr>
      <w:r w:rsidRPr="00F51C59">
        <w:t>Atenciosamente,</w:t>
      </w:r>
    </w:p>
    <w:p w14:paraId="43469F83" w14:textId="77777777" w:rsidR="00D63650" w:rsidRPr="00F51C59" w:rsidRDefault="00D63650" w:rsidP="00494888">
      <w:pPr>
        <w:pStyle w:val="AssinaturaPadro"/>
        <w:tabs>
          <w:tab w:val="clear" w:pos="1560"/>
        </w:tabs>
        <w:rPr>
          <w:color w:val="auto"/>
        </w:rPr>
      </w:pPr>
      <w:r w:rsidRPr="00F51C59">
        <w:t>Assinado eletronicamente</w:t>
      </w:r>
    </w:p>
    <w:p w14:paraId="07624F5E" w14:textId="3CC2EEB9" w:rsidR="00823D1D" w:rsidRPr="00F51C59" w:rsidRDefault="00E75461" w:rsidP="00823D1D">
      <w:pPr>
        <w:pStyle w:val="AssinaturaPadro"/>
        <w:rPr>
          <w:color w:val="auto"/>
        </w:rPr>
      </w:pPr>
      <w:r w:rsidRPr="00F51C59">
        <w:rPr>
          <w:color w:val="auto"/>
          <w:highlight w:val="yellow"/>
        </w:rPr>
        <w:t>XXXXXXXXXXX</w:t>
      </w:r>
    </w:p>
    <w:p w14:paraId="618B7667" w14:textId="77777777" w:rsidR="00823D1D" w:rsidRPr="00F51C59" w:rsidRDefault="00823D1D" w:rsidP="00823D1D">
      <w:pPr>
        <w:pStyle w:val="AssinaturaPadro"/>
        <w:rPr>
          <w:color w:val="auto"/>
        </w:rPr>
      </w:pPr>
      <w:r w:rsidRPr="00F51C59">
        <w:rPr>
          <w:color w:val="auto"/>
        </w:rPr>
        <w:t xml:space="preserve">Eng. Civil </w:t>
      </w:r>
    </w:p>
    <w:p w14:paraId="3E4A4288" w14:textId="77777777" w:rsidR="00823D1D" w:rsidRPr="00F51C59" w:rsidRDefault="00823D1D" w:rsidP="00823D1D">
      <w:pPr>
        <w:pStyle w:val="AssinaturaPadro"/>
        <w:rPr>
          <w:color w:val="auto"/>
        </w:rPr>
      </w:pPr>
      <w:r w:rsidRPr="00F51C59">
        <w:rPr>
          <w:color w:val="auto"/>
        </w:rPr>
        <w:t>Fiscal do Contrato</w:t>
      </w:r>
    </w:p>
    <w:p w14:paraId="41E73193" w14:textId="4E25D051" w:rsidR="00D63650" w:rsidRPr="00F51C59" w:rsidRDefault="00823D1D" w:rsidP="00823D1D">
      <w:pPr>
        <w:pStyle w:val="AssinaturaPadro"/>
        <w:tabs>
          <w:tab w:val="clear" w:pos="1560"/>
        </w:tabs>
        <w:rPr>
          <w:color w:val="auto"/>
        </w:rPr>
      </w:pPr>
      <w:r w:rsidRPr="00F51C59">
        <w:rPr>
          <w:color w:val="auto"/>
          <w:highlight w:val="yellow"/>
        </w:rPr>
        <w:t>SECID/</w:t>
      </w:r>
      <w:r w:rsidR="00E75461" w:rsidRPr="00F51C59">
        <w:rPr>
          <w:color w:val="auto"/>
          <w:highlight w:val="yellow"/>
        </w:rPr>
        <w:t>XXXXXX</w:t>
      </w:r>
    </w:p>
    <w:p w14:paraId="5D65A9E5" w14:textId="00311164" w:rsidR="00906382" w:rsidRPr="00F51C59" w:rsidRDefault="00906382" w:rsidP="00823D1D">
      <w:pPr>
        <w:pStyle w:val="AssinaturaPadro"/>
        <w:tabs>
          <w:tab w:val="clear" w:pos="1560"/>
        </w:tabs>
        <w:rPr>
          <w:color w:val="auto"/>
        </w:rPr>
      </w:pPr>
    </w:p>
    <w:p w14:paraId="7574C772" w14:textId="77777777" w:rsidR="00E75461" w:rsidRPr="00F51C59" w:rsidRDefault="00E75461" w:rsidP="00823D1D">
      <w:pPr>
        <w:pStyle w:val="AssinaturaPadro"/>
        <w:tabs>
          <w:tab w:val="clear" w:pos="1560"/>
        </w:tabs>
        <w:rPr>
          <w:color w:val="auto"/>
        </w:rPr>
      </w:pPr>
    </w:p>
    <w:p w14:paraId="203399B3" w14:textId="77777777" w:rsidR="00823D1D" w:rsidRPr="00F51C59" w:rsidRDefault="00823D1D" w:rsidP="00823D1D">
      <w:pPr>
        <w:pStyle w:val="AssinaturaPadro"/>
        <w:tabs>
          <w:tab w:val="clear" w:pos="1560"/>
        </w:tabs>
        <w:rPr>
          <w:color w:val="auto"/>
        </w:rPr>
      </w:pPr>
    </w:p>
    <w:p w14:paraId="769C23E4" w14:textId="77777777" w:rsidR="00D63650" w:rsidRPr="00F51C59" w:rsidRDefault="00D63650" w:rsidP="00494888">
      <w:pPr>
        <w:pStyle w:val="AssinaturaPadro"/>
        <w:tabs>
          <w:tab w:val="clear" w:pos="1560"/>
        </w:tabs>
        <w:rPr>
          <w:b w:val="0"/>
          <w:color w:val="auto"/>
        </w:rPr>
      </w:pPr>
      <w:r w:rsidRPr="00F51C59">
        <w:rPr>
          <w:b w:val="0"/>
          <w:color w:val="auto"/>
        </w:rPr>
        <w:t>Ciente e de Acordo</w:t>
      </w:r>
    </w:p>
    <w:p w14:paraId="5F19E70D" w14:textId="77777777" w:rsidR="00D63650" w:rsidRPr="00F51C59" w:rsidRDefault="00D63650" w:rsidP="00494888">
      <w:pPr>
        <w:pStyle w:val="AssinaturaPadro"/>
        <w:tabs>
          <w:tab w:val="clear" w:pos="1560"/>
        </w:tabs>
      </w:pPr>
      <w:r w:rsidRPr="00F51C59">
        <w:t>Assinado eletronicamente</w:t>
      </w:r>
    </w:p>
    <w:p w14:paraId="7FC1B60F" w14:textId="74693D26" w:rsidR="00D92E54" w:rsidRPr="00F51C59" w:rsidRDefault="00E75461" w:rsidP="00D92E54">
      <w:pPr>
        <w:pStyle w:val="AssinaturaPadro"/>
        <w:rPr>
          <w:color w:val="auto"/>
        </w:rPr>
      </w:pPr>
      <w:r w:rsidRPr="00F51C59">
        <w:rPr>
          <w:color w:val="auto"/>
          <w:highlight w:val="yellow"/>
        </w:rPr>
        <w:t>XXXXXXXXXXXX</w:t>
      </w:r>
    </w:p>
    <w:p w14:paraId="45726392" w14:textId="77777777" w:rsidR="00D92E54" w:rsidRPr="00F51C59" w:rsidRDefault="00D92E54" w:rsidP="00D92E54">
      <w:pPr>
        <w:pStyle w:val="AssinaturaPadro"/>
        <w:rPr>
          <w:color w:val="auto"/>
        </w:rPr>
      </w:pPr>
      <w:r w:rsidRPr="00F51C59">
        <w:rPr>
          <w:color w:val="auto"/>
        </w:rPr>
        <w:t>Eng. Civil</w:t>
      </w:r>
    </w:p>
    <w:p w14:paraId="5062B746" w14:textId="77777777" w:rsidR="00D92E54" w:rsidRPr="00F51C59" w:rsidRDefault="00D92E54" w:rsidP="00D92E54">
      <w:pPr>
        <w:pStyle w:val="AssinaturaPadro"/>
        <w:rPr>
          <w:color w:val="auto"/>
        </w:rPr>
      </w:pPr>
      <w:r w:rsidRPr="00F51C59">
        <w:rPr>
          <w:color w:val="auto"/>
        </w:rPr>
        <w:t>Gestor do Contrato</w:t>
      </w:r>
    </w:p>
    <w:p w14:paraId="761DCD18" w14:textId="18D360B0" w:rsidR="00494888" w:rsidRPr="00F51C59" w:rsidRDefault="00D92E54" w:rsidP="00D92E54">
      <w:pPr>
        <w:pStyle w:val="AssinaturaPadro"/>
        <w:rPr>
          <w:color w:val="auto"/>
        </w:rPr>
      </w:pPr>
      <w:r w:rsidRPr="00F51C59">
        <w:rPr>
          <w:color w:val="auto"/>
          <w:highlight w:val="yellow"/>
        </w:rPr>
        <w:t>SECID/</w:t>
      </w:r>
      <w:r w:rsidR="00E75461" w:rsidRPr="00F51C59">
        <w:rPr>
          <w:color w:val="auto"/>
          <w:highlight w:val="yellow"/>
        </w:rPr>
        <w:t>XXXXXX</w:t>
      </w:r>
    </w:p>
    <w:sectPr w:rsidR="00494888" w:rsidRPr="00F51C59" w:rsidSect="003E44E7">
      <w:headerReference w:type="default" r:id="rId7"/>
      <w:footerReference w:type="default" r:id="rId8"/>
      <w:footnotePr>
        <w:pos w:val="beneathText"/>
      </w:footnotePr>
      <w:pgSz w:w="11906" w:h="16838" w:code="9"/>
      <w:pgMar w:top="2410" w:right="1134" w:bottom="992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67897" w14:textId="77777777" w:rsidR="00CB3019" w:rsidRDefault="00CB3019" w:rsidP="00F42AAD">
      <w:r>
        <w:separator/>
      </w:r>
    </w:p>
    <w:p w14:paraId="533D2337" w14:textId="77777777" w:rsidR="00C9604F" w:rsidRDefault="00C9604F" w:rsidP="00F42AAD"/>
    <w:p w14:paraId="6B7CDBC8" w14:textId="77777777" w:rsidR="00C9604F" w:rsidRDefault="00C9604F" w:rsidP="00F42AAD"/>
    <w:p w14:paraId="30086997" w14:textId="77777777" w:rsidR="00C9604F" w:rsidRDefault="00C9604F" w:rsidP="00F42AAD"/>
  </w:endnote>
  <w:endnote w:type="continuationSeparator" w:id="0">
    <w:p w14:paraId="7ADC68A6" w14:textId="77777777" w:rsidR="00CB3019" w:rsidRDefault="00CB3019" w:rsidP="00F42AAD">
      <w:r>
        <w:continuationSeparator/>
      </w:r>
    </w:p>
    <w:p w14:paraId="74A79ADE" w14:textId="77777777" w:rsidR="00C9604F" w:rsidRDefault="00C9604F" w:rsidP="00F42AAD"/>
    <w:p w14:paraId="5CED2C82" w14:textId="77777777" w:rsidR="00C9604F" w:rsidRDefault="00C9604F" w:rsidP="00F42AAD"/>
    <w:p w14:paraId="11D16CCB" w14:textId="77777777" w:rsidR="00C9604F" w:rsidRDefault="00C9604F" w:rsidP="00F42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930" w:type="dxa"/>
      <w:tblInd w:w="-17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907"/>
      <w:gridCol w:w="23"/>
    </w:tblGrid>
    <w:tr w:rsidR="00CB3019" w:rsidRPr="009A593D" w14:paraId="62BCC532" w14:textId="77777777" w:rsidTr="00234CE9">
      <w:trPr>
        <w:cantSplit/>
        <w:trHeight w:hRule="exact" w:val="284"/>
      </w:trPr>
      <w:tc>
        <w:tcPr>
          <w:tcW w:w="11907" w:type="dxa"/>
          <w:vAlign w:val="center"/>
        </w:tcPr>
        <w:tbl>
          <w:tblPr>
            <w:tblStyle w:val="TableGrid"/>
            <w:tblW w:w="9781" w:type="dxa"/>
            <w:tblInd w:w="112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7513"/>
            <w:gridCol w:w="2268"/>
          </w:tblGrid>
          <w:tr w:rsidR="00234CE9" w14:paraId="08F47C0F" w14:textId="77777777" w:rsidTr="00234CE9">
            <w:tc>
              <w:tcPr>
                <w:tcW w:w="7513" w:type="dxa"/>
              </w:tcPr>
              <w:p w14:paraId="3AEC9B1B" w14:textId="77777777" w:rsidR="00234CE9" w:rsidRPr="00053386" w:rsidRDefault="00E21A17" w:rsidP="00FC39BE">
                <w:pPr>
                  <w:pStyle w:val="Footer"/>
                </w:pPr>
                <w:r w:rsidRPr="00053386">
                  <w:t>R. Eurípedes Garcez do Nascimento, 1195</w:t>
                </w:r>
                <w:r w:rsidR="00234CE9" w:rsidRPr="00053386">
                  <w:t xml:space="preserve"> I </w:t>
                </w:r>
                <w:r w:rsidRPr="00053386">
                  <w:t>2</w:t>
                </w:r>
                <w:r w:rsidR="00234CE9" w:rsidRPr="00053386">
                  <w:t xml:space="preserve">º andar I </w:t>
                </w:r>
                <w:r w:rsidRPr="00053386">
                  <w:t>Ahú</w:t>
                </w:r>
                <w:r w:rsidR="00234CE9" w:rsidRPr="00053386">
                  <w:t xml:space="preserve"> I Curitiba-PR I CEP </w:t>
                </w:r>
                <w:r w:rsidRPr="00053386">
                  <w:t>80540-280</w:t>
                </w:r>
              </w:p>
            </w:tc>
            <w:tc>
              <w:tcPr>
                <w:tcW w:w="2268" w:type="dxa"/>
              </w:tcPr>
              <w:p w14:paraId="22073121" w14:textId="77777777" w:rsidR="00234CE9" w:rsidRDefault="00234CE9" w:rsidP="009C20BB">
                <w:pPr>
                  <w:pStyle w:val="Footer"/>
                  <w:jc w:val="right"/>
                  <w:rPr>
                    <w:sz w:val="14"/>
                    <w:szCs w:val="14"/>
                  </w:rPr>
                </w:pPr>
                <w:r w:rsidRPr="00603C0A">
                  <w:t xml:space="preserve">Página </w:t>
                </w:r>
                <w:r w:rsidRPr="00603C0A">
                  <w:fldChar w:fldCharType="begin"/>
                </w:r>
                <w:r w:rsidRPr="00603C0A">
                  <w:instrText>PAGE  \* Arabic  \* MERGEFORMAT</w:instrText>
                </w:r>
                <w:r w:rsidRPr="00603C0A">
                  <w:fldChar w:fldCharType="separate"/>
                </w:r>
                <w:r w:rsidR="00B53611">
                  <w:rPr>
                    <w:noProof/>
                  </w:rPr>
                  <w:t>1</w:t>
                </w:r>
                <w:r w:rsidRPr="00603C0A">
                  <w:fldChar w:fldCharType="end"/>
                </w:r>
                <w:r w:rsidRPr="00603C0A">
                  <w:t xml:space="preserve"> de </w:t>
                </w:r>
                <w:r w:rsidRPr="00603C0A">
                  <w:rPr>
                    <w:noProof/>
                  </w:rPr>
                  <w:fldChar w:fldCharType="begin"/>
                </w:r>
                <w:r w:rsidRPr="00603C0A">
                  <w:rPr>
                    <w:noProof/>
                  </w:rPr>
                  <w:instrText>NUMPAGES  \* Arabic  \* MERGEFORMAT</w:instrText>
                </w:r>
                <w:r w:rsidRPr="00603C0A">
                  <w:rPr>
                    <w:noProof/>
                  </w:rPr>
                  <w:fldChar w:fldCharType="separate"/>
                </w:r>
                <w:r w:rsidR="00B53611">
                  <w:rPr>
                    <w:noProof/>
                  </w:rPr>
                  <w:t>1</w:t>
                </w:r>
                <w:r w:rsidRPr="00603C0A">
                  <w:rPr>
                    <w:noProof/>
                  </w:rPr>
                  <w:fldChar w:fldCharType="end"/>
                </w:r>
              </w:p>
            </w:tc>
          </w:tr>
        </w:tbl>
        <w:p w14:paraId="2648005A" w14:textId="77777777" w:rsidR="00CB3019" w:rsidRPr="002A16DD" w:rsidRDefault="00CB3019" w:rsidP="00F42AAD"/>
      </w:tc>
      <w:tc>
        <w:tcPr>
          <w:tcW w:w="23" w:type="dxa"/>
          <w:vAlign w:val="center"/>
        </w:tcPr>
        <w:p w14:paraId="33423950" w14:textId="77777777" w:rsidR="00FE7192" w:rsidRDefault="00FE7192" w:rsidP="00F42AAD">
          <w:pPr>
            <w:rPr>
              <w:rStyle w:val="PageNumber"/>
            </w:rPr>
          </w:pPr>
        </w:p>
        <w:p w14:paraId="0E9D89E2" w14:textId="77777777" w:rsidR="00FE7192" w:rsidRDefault="00FE7192" w:rsidP="00F42AAD">
          <w:pPr>
            <w:rPr>
              <w:rStyle w:val="PageNumber"/>
            </w:rPr>
          </w:pPr>
        </w:p>
        <w:p w14:paraId="4CBF5215" w14:textId="77777777" w:rsidR="00FE7192" w:rsidRPr="00B14F95" w:rsidRDefault="00FE7192" w:rsidP="00F42AAD"/>
      </w:tc>
    </w:tr>
    <w:tr w:rsidR="00CB3019" w:rsidRPr="009A593D" w14:paraId="57A6C053" w14:textId="77777777" w:rsidTr="00234CE9">
      <w:trPr>
        <w:gridAfter w:val="1"/>
        <w:wAfter w:w="23" w:type="dxa"/>
        <w:cantSplit/>
        <w:trHeight w:hRule="exact" w:val="284"/>
      </w:trPr>
      <w:tc>
        <w:tcPr>
          <w:tcW w:w="11907" w:type="dxa"/>
          <w:vAlign w:val="center"/>
        </w:tcPr>
        <w:p w14:paraId="7EE5F9A2" w14:textId="77777777" w:rsidR="00CB3019" w:rsidRPr="009A593D" w:rsidRDefault="00CB3019" w:rsidP="00F42AAD">
          <w:pPr>
            <w:rPr>
              <w:sz w:val="14"/>
              <w:szCs w:val="14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FCAB257" wp14:editId="6E287218">
                <wp:simplePos x="0" y="0"/>
                <wp:positionH relativeFrom="column">
                  <wp:posOffset>-368935</wp:posOffset>
                </wp:positionH>
                <wp:positionV relativeFrom="paragraph">
                  <wp:posOffset>-204470</wp:posOffset>
                </wp:positionV>
                <wp:extent cx="7559675" cy="143510"/>
                <wp:effectExtent l="0" t="0" r="3175" b="8890"/>
                <wp:wrapThrough wrapText="bothSides">
                  <wp:wrapPolygon edited="0">
                    <wp:start x="0" y="0"/>
                    <wp:lineTo x="0" y="20071"/>
                    <wp:lineTo x="21555" y="20071"/>
                    <wp:lineTo x="21555" y="0"/>
                    <wp:lineTo x="0" y="0"/>
                  </wp:wrapPolygon>
                </wp:wrapThrough>
                <wp:docPr id="90" name="Imagem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odapePalacio4andar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559675" cy="1435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32D0F63" w14:textId="77777777" w:rsidR="00CB3019" w:rsidRPr="00F42AAD" w:rsidRDefault="00CB3019" w:rsidP="00F42AAD">
    <w:pPr>
      <w:pStyle w:val="Footer"/>
    </w:pPr>
  </w:p>
  <w:p w14:paraId="62B41DA2" w14:textId="77777777" w:rsidR="00C9604F" w:rsidRPr="00F42AAD" w:rsidRDefault="00C9604F" w:rsidP="00F42A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21BA9" w14:textId="77777777" w:rsidR="00CB3019" w:rsidRDefault="00CB3019" w:rsidP="00F42AAD">
      <w:r>
        <w:separator/>
      </w:r>
    </w:p>
    <w:p w14:paraId="18FC0BAC" w14:textId="77777777" w:rsidR="00C9604F" w:rsidRDefault="00C9604F" w:rsidP="00F42AAD"/>
    <w:p w14:paraId="185880E8" w14:textId="77777777" w:rsidR="00C9604F" w:rsidRDefault="00C9604F" w:rsidP="00F42AAD"/>
    <w:p w14:paraId="1655F955" w14:textId="77777777" w:rsidR="00C9604F" w:rsidRDefault="00C9604F" w:rsidP="00F42AAD"/>
  </w:footnote>
  <w:footnote w:type="continuationSeparator" w:id="0">
    <w:p w14:paraId="06C2FDE7" w14:textId="77777777" w:rsidR="00CB3019" w:rsidRDefault="00CB3019" w:rsidP="00F42AAD">
      <w:r>
        <w:continuationSeparator/>
      </w:r>
    </w:p>
    <w:p w14:paraId="019336CD" w14:textId="77777777" w:rsidR="00C9604F" w:rsidRDefault="00C9604F" w:rsidP="00F42AAD"/>
    <w:p w14:paraId="07AA0C93" w14:textId="77777777" w:rsidR="00C9604F" w:rsidRDefault="00C9604F" w:rsidP="00F42AAD"/>
    <w:p w14:paraId="21B11C6D" w14:textId="77777777" w:rsidR="00C9604F" w:rsidRDefault="00C9604F" w:rsidP="00F42A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ACBC5" w14:textId="77777777" w:rsidR="00C9604F" w:rsidRPr="00F42AAD" w:rsidRDefault="00F42AAD" w:rsidP="00F42AAD">
    <w:pPr>
      <w:pStyle w:val="Footer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731B3BA1" wp14:editId="76CB8E6A">
          <wp:simplePos x="0" y="0"/>
          <wp:positionH relativeFrom="margin">
            <wp:align>right</wp:align>
          </wp:positionH>
          <wp:positionV relativeFrom="page">
            <wp:posOffset>360045</wp:posOffset>
          </wp:positionV>
          <wp:extent cx="507600" cy="561600"/>
          <wp:effectExtent l="0" t="0" r="6985" b="0"/>
          <wp:wrapNone/>
          <wp:docPr id="4" name="Imagem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166" b="40297"/>
                  <a:stretch>
                    <a:fillRect/>
                  </a:stretch>
                </pic:blipFill>
                <pic:spPr bwMode="auto">
                  <a:xfrm>
                    <a:off x="0" y="0"/>
                    <a:ext cx="5076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A236D51" wp14:editId="3C25C386">
          <wp:simplePos x="0" y="0"/>
          <wp:positionH relativeFrom="margin">
            <wp:align>center</wp:align>
          </wp:positionH>
          <wp:positionV relativeFrom="page">
            <wp:posOffset>360045</wp:posOffset>
          </wp:positionV>
          <wp:extent cx="1951200" cy="730800"/>
          <wp:effectExtent l="0" t="0" r="0" b="0"/>
          <wp:wrapTopAndBottom/>
          <wp:docPr id="1" name="Imagem 1" descr="Logo SECI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SECI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200" cy="73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b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 2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Wingdings 2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b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/>
      </w:rPr>
    </w:lvl>
  </w:abstractNum>
  <w:abstractNum w:abstractNumId="6" w15:restartNumberingAfterBreak="0">
    <w:nsid w:val="00000009"/>
    <w:multiLevelType w:val="single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7" w15:restartNumberingAfterBreak="0">
    <w:nsid w:val="0000000A"/>
    <w:multiLevelType w:val="singleLevel"/>
    <w:tmpl w:val="0000000A"/>
    <w:name w:val="WW8Num10"/>
    <w:lvl w:ilvl="0">
      <w:start w:val="38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/>
      </w:rPr>
    </w:lvl>
  </w:abstractNum>
  <w:abstractNum w:abstractNumId="8" w15:restartNumberingAfterBreak="0">
    <w:nsid w:val="0000000B"/>
    <w:multiLevelType w:val="multilevel"/>
    <w:tmpl w:val="0000000B"/>
    <w:name w:val="WW8Num1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abstractNum w:abstractNumId="9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F"/>
    <w:multiLevelType w:val="singleLevel"/>
    <w:tmpl w:val="0000000F"/>
    <w:name w:val="WW8Num15"/>
    <w:lvl w:ilvl="0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</w:lvl>
  </w:abstractNum>
  <w:abstractNum w:abstractNumId="11" w15:restartNumberingAfterBreak="0">
    <w:nsid w:val="00000013"/>
    <w:multiLevelType w:val="singleLevel"/>
    <w:tmpl w:val="00000013"/>
    <w:name w:val="WW8Num20"/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26C23CB"/>
    <w:multiLevelType w:val="singleLevel"/>
    <w:tmpl w:val="04160017"/>
    <w:name w:val="WW8Num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03C83AF1"/>
    <w:multiLevelType w:val="singleLevel"/>
    <w:tmpl w:val="04160017"/>
    <w:name w:val="WW8Num13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0F5730D4"/>
    <w:multiLevelType w:val="singleLevel"/>
    <w:tmpl w:val="04160017"/>
    <w:name w:val="WW8Num3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12E03C68"/>
    <w:multiLevelType w:val="singleLevel"/>
    <w:tmpl w:val="04160017"/>
    <w:name w:val="WW8Num3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18577BB2"/>
    <w:multiLevelType w:val="multilevel"/>
    <w:tmpl w:val="5810E59E"/>
    <w:name w:val="WW8Num2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9"/>
      <w:numFmt w:val="decimal"/>
      <w:isLgl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9AE61D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1E683D80"/>
    <w:multiLevelType w:val="singleLevel"/>
    <w:tmpl w:val="04160017"/>
    <w:name w:val="WW8Num3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73F63D2"/>
    <w:multiLevelType w:val="singleLevel"/>
    <w:tmpl w:val="E1284F70"/>
    <w:lvl w:ilvl="0">
      <w:start w:val="1"/>
      <w:numFmt w:val="upperRoman"/>
      <w:lvlText w:val="CAPÍTULO  %1"/>
      <w:lvlJc w:val="left"/>
      <w:pPr>
        <w:tabs>
          <w:tab w:val="num" w:pos="2225"/>
        </w:tabs>
        <w:ind w:left="0" w:firstLine="425"/>
      </w:pPr>
      <w:rPr>
        <w:rFonts w:ascii="Arial" w:hAnsi="Arial" w:hint="default"/>
        <w:b w:val="0"/>
        <w:i w:val="0"/>
        <w:sz w:val="20"/>
      </w:rPr>
    </w:lvl>
  </w:abstractNum>
  <w:abstractNum w:abstractNumId="20" w15:restartNumberingAfterBreak="0">
    <w:nsid w:val="27C208FF"/>
    <w:multiLevelType w:val="singleLevel"/>
    <w:tmpl w:val="04160017"/>
    <w:name w:val="WW8Num13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9E87711"/>
    <w:multiLevelType w:val="multilevel"/>
    <w:tmpl w:val="0416001F"/>
    <w:name w:val="WW8Num2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2" w15:restartNumberingAfterBreak="0">
    <w:nsid w:val="2F480B70"/>
    <w:multiLevelType w:val="singleLevel"/>
    <w:tmpl w:val="04160017"/>
    <w:name w:val="WW8Num13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115236D"/>
    <w:multiLevelType w:val="hybridMultilevel"/>
    <w:tmpl w:val="D55E3386"/>
    <w:lvl w:ilvl="0" w:tplc="CD28ED22">
      <w:start w:val="13"/>
      <w:numFmt w:val="bullet"/>
      <w:lvlText w:val=""/>
      <w:lvlJc w:val="left"/>
      <w:pPr>
        <w:ind w:left="1494" w:hanging="360"/>
      </w:pPr>
      <w:rPr>
        <w:rFonts w:ascii="Symbol" w:eastAsia="Arial Unicode M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353F6BAB"/>
    <w:multiLevelType w:val="multilevel"/>
    <w:tmpl w:val="CD14FDB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072"/>
        </w:tabs>
        <w:ind w:left="1072" w:hanging="504"/>
      </w:p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5" w15:restartNumberingAfterBreak="0">
    <w:nsid w:val="41AC2B0A"/>
    <w:multiLevelType w:val="singleLevel"/>
    <w:tmpl w:val="D836188C"/>
    <w:name w:val="WW8Num8"/>
    <w:lvl w:ilvl="0">
      <w:start w:val="1"/>
      <w:numFmt w:val="decimal"/>
      <w:lvlText w:val="%1º :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4CA472AA"/>
    <w:multiLevelType w:val="singleLevel"/>
    <w:tmpl w:val="45CAC774"/>
    <w:name w:val="WW8Num3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27" w15:restartNumberingAfterBreak="0">
    <w:nsid w:val="518C3F3C"/>
    <w:multiLevelType w:val="hybridMultilevel"/>
    <w:tmpl w:val="EE7A3FF6"/>
    <w:lvl w:ilvl="0" w:tplc="200E0496">
      <w:start w:val="1"/>
      <w:numFmt w:val="lowerLetter"/>
      <w:lvlText w:val="%1)"/>
      <w:lvlJc w:val="left"/>
      <w:pPr>
        <w:ind w:left="1494" w:hanging="360"/>
      </w:pPr>
      <w:rPr>
        <w:b w:val="0"/>
        <w:color w:val="auto"/>
      </w:rPr>
    </w:lvl>
    <w:lvl w:ilvl="1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60347054"/>
    <w:multiLevelType w:val="singleLevel"/>
    <w:tmpl w:val="04160017"/>
    <w:name w:val="WW8Num13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58B1E43"/>
    <w:multiLevelType w:val="singleLevel"/>
    <w:tmpl w:val="04160017"/>
    <w:name w:val="WW8Num13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65148F3"/>
    <w:multiLevelType w:val="singleLevel"/>
    <w:tmpl w:val="04160017"/>
    <w:name w:val="WW8Num132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D2F5AA8"/>
    <w:multiLevelType w:val="singleLevel"/>
    <w:tmpl w:val="04160017"/>
    <w:name w:val="WW8Num3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EA6744D"/>
    <w:multiLevelType w:val="singleLevel"/>
    <w:tmpl w:val="04160017"/>
    <w:name w:val="WW8Num322222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24"/>
  </w:num>
  <w:num w:numId="3">
    <w:abstractNumId w:val="19"/>
  </w:num>
  <w:num w:numId="4">
    <w:abstractNumId w:val="17"/>
  </w:num>
  <w:num w:numId="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PT" w:vendorID="64" w:dllVersion="6" w:nlCheck="1" w:checkStyle="0"/>
  <w:proofState w:spelling="clean" w:grammar="clean"/>
  <w:defaultTabStop w:val="720"/>
  <w:hyphenationZone w:val="425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29025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9F"/>
    <w:rsid w:val="0000723C"/>
    <w:rsid w:val="000073F5"/>
    <w:rsid w:val="000102E7"/>
    <w:rsid w:val="00011518"/>
    <w:rsid w:val="00017F95"/>
    <w:rsid w:val="000271CA"/>
    <w:rsid w:val="000321D9"/>
    <w:rsid w:val="00033453"/>
    <w:rsid w:val="00041223"/>
    <w:rsid w:val="000519CF"/>
    <w:rsid w:val="00053386"/>
    <w:rsid w:val="00063A68"/>
    <w:rsid w:val="000651EC"/>
    <w:rsid w:val="00065D13"/>
    <w:rsid w:val="00072172"/>
    <w:rsid w:val="00073BEC"/>
    <w:rsid w:val="00073F2C"/>
    <w:rsid w:val="00074312"/>
    <w:rsid w:val="00080B56"/>
    <w:rsid w:val="00081EA4"/>
    <w:rsid w:val="00083957"/>
    <w:rsid w:val="000858EE"/>
    <w:rsid w:val="0009262A"/>
    <w:rsid w:val="000A207D"/>
    <w:rsid w:val="000A6FC1"/>
    <w:rsid w:val="000C18DA"/>
    <w:rsid w:val="000D09B7"/>
    <w:rsid w:val="000D2A33"/>
    <w:rsid w:val="000E698D"/>
    <w:rsid w:val="000F1881"/>
    <w:rsid w:val="00104C7D"/>
    <w:rsid w:val="001119B8"/>
    <w:rsid w:val="001122E8"/>
    <w:rsid w:val="00115C24"/>
    <w:rsid w:val="00116C58"/>
    <w:rsid w:val="00116F57"/>
    <w:rsid w:val="00131828"/>
    <w:rsid w:val="00145568"/>
    <w:rsid w:val="00162C41"/>
    <w:rsid w:val="00163B93"/>
    <w:rsid w:val="00176C56"/>
    <w:rsid w:val="00185EC1"/>
    <w:rsid w:val="001948B0"/>
    <w:rsid w:val="001A046B"/>
    <w:rsid w:val="001A63AB"/>
    <w:rsid w:val="001B32A2"/>
    <w:rsid w:val="001C1E02"/>
    <w:rsid w:val="001D74C6"/>
    <w:rsid w:val="001E32B4"/>
    <w:rsid w:val="001E412F"/>
    <w:rsid w:val="001E59D2"/>
    <w:rsid w:val="001F2A15"/>
    <w:rsid w:val="002128C5"/>
    <w:rsid w:val="002341E4"/>
    <w:rsid w:val="00234CE9"/>
    <w:rsid w:val="00244E45"/>
    <w:rsid w:val="0024691F"/>
    <w:rsid w:val="00250CDD"/>
    <w:rsid w:val="00253F09"/>
    <w:rsid w:val="002622BF"/>
    <w:rsid w:val="00295AB6"/>
    <w:rsid w:val="002A16DD"/>
    <w:rsid w:val="002A4E39"/>
    <w:rsid w:val="002A5F20"/>
    <w:rsid w:val="002C59EC"/>
    <w:rsid w:val="002C5ACA"/>
    <w:rsid w:val="002D62ED"/>
    <w:rsid w:val="002D7095"/>
    <w:rsid w:val="002E5B1B"/>
    <w:rsid w:val="002F58DF"/>
    <w:rsid w:val="00302A97"/>
    <w:rsid w:val="00305757"/>
    <w:rsid w:val="00326AA2"/>
    <w:rsid w:val="0036296D"/>
    <w:rsid w:val="003634E4"/>
    <w:rsid w:val="00364196"/>
    <w:rsid w:val="00372A72"/>
    <w:rsid w:val="00373148"/>
    <w:rsid w:val="003A42FF"/>
    <w:rsid w:val="003B2965"/>
    <w:rsid w:val="003C0004"/>
    <w:rsid w:val="003C3ABC"/>
    <w:rsid w:val="003C3DF7"/>
    <w:rsid w:val="003C5FB3"/>
    <w:rsid w:val="003E44E7"/>
    <w:rsid w:val="003E6D89"/>
    <w:rsid w:val="004143B4"/>
    <w:rsid w:val="004152A1"/>
    <w:rsid w:val="00417157"/>
    <w:rsid w:val="00442538"/>
    <w:rsid w:val="00447CF7"/>
    <w:rsid w:val="00461F3C"/>
    <w:rsid w:val="004668F0"/>
    <w:rsid w:val="004727A3"/>
    <w:rsid w:val="00480650"/>
    <w:rsid w:val="00480A50"/>
    <w:rsid w:val="00494888"/>
    <w:rsid w:val="004A1CA3"/>
    <w:rsid w:val="004A4788"/>
    <w:rsid w:val="004B20B3"/>
    <w:rsid w:val="004C13B2"/>
    <w:rsid w:val="004D2803"/>
    <w:rsid w:val="004D2E5E"/>
    <w:rsid w:val="004D4504"/>
    <w:rsid w:val="004E36CD"/>
    <w:rsid w:val="004F47CA"/>
    <w:rsid w:val="00505571"/>
    <w:rsid w:val="00510988"/>
    <w:rsid w:val="00513BC1"/>
    <w:rsid w:val="0052052C"/>
    <w:rsid w:val="00533CF5"/>
    <w:rsid w:val="0053519C"/>
    <w:rsid w:val="00536ED6"/>
    <w:rsid w:val="00536FB5"/>
    <w:rsid w:val="005404ED"/>
    <w:rsid w:val="00545693"/>
    <w:rsid w:val="00556CE0"/>
    <w:rsid w:val="00557D51"/>
    <w:rsid w:val="0056781F"/>
    <w:rsid w:val="005722CB"/>
    <w:rsid w:val="00574B1D"/>
    <w:rsid w:val="005767F7"/>
    <w:rsid w:val="00585EB4"/>
    <w:rsid w:val="005919BA"/>
    <w:rsid w:val="005956EE"/>
    <w:rsid w:val="0059666F"/>
    <w:rsid w:val="0059727E"/>
    <w:rsid w:val="005B11F9"/>
    <w:rsid w:val="005C1E39"/>
    <w:rsid w:val="005D6B26"/>
    <w:rsid w:val="005E35A3"/>
    <w:rsid w:val="00612DA3"/>
    <w:rsid w:val="00613C62"/>
    <w:rsid w:val="006166DE"/>
    <w:rsid w:val="006208BF"/>
    <w:rsid w:val="00624E5B"/>
    <w:rsid w:val="00626D80"/>
    <w:rsid w:val="00635C9F"/>
    <w:rsid w:val="00650995"/>
    <w:rsid w:val="0066286A"/>
    <w:rsid w:val="0066330A"/>
    <w:rsid w:val="006737A2"/>
    <w:rsid w:val="00673EE4"/>
    <w:rsid w:val="00676F00"/>
    <w:rsid w:val="00677541"/>
    <w:rsid w:val="00681DE8"/>
    <w:rsid w:val="006906E9"/>
    <w:rsid w:val="006A021D"/>
    <w:rsid w:val="006A45A9"/>
    <w:rsid w:val="006A5CA7"/>
    <w:rsid w:val="006D54AE"/>
    <w:rsid w:val="006E01EF"/>
    <w:rsid w:val="006F0605"/>
    <w:rsid w:val="006F2E95"/>
    <w:rsid w:val="007000E8"/>
    <w:rsid w:val="00701250"/>
    <w:rsid w:val="00701588"/>
    <w:rsid w:val="0070551E"/>
    <w:rsid w:val="00716778"/>
    <w:rsid w:val="0071691E"/>
    <w:rsid w:val="00722E97"/>
    <w:rsid w:val="007476B8"/>
    <w:rsid w:val="007718EA"/>
    <w:rsid w:val="007823F6"/>
    <w:rsid w:val="007930BA"/>
    <w:rsid w:val="00793F9C"/>
    <w:rsid w:val="007A1981"/>
    <w:rsid w:val="007A1E24"/>
    <w:rsid w:val="007B339E"/>
    <w:rsid w:val="007C048E"/>
    <w:rsid w:val="007C2991"/>
    <w:rsid w:val="007C6433"/>
    <w:rsid w:val="007D041F"/>
    <w:rsid w:val="007D6756"/>
    <w:rsid w:val="007F7BEA"/>
    <w:rsid w:val="008023CB"/>
    <w:rsid w:val="00817BAA"/>
    <w:rsid w:val="00823D1D"/>
    <w:rsid w:val="0083197B"/>
    <w:rsid w:val="008404A4"/>
    <w:rsid w:val="00854C76"/>
    <w:rsid w:val="00855C45"/>
    <w:rsid w:val="00863EBC"/>
    <w:rsid w:val="00865141"/>
    <w:rsid w:val="0087329D"/>
    <w:rsid w:val="00873F77"/>
    <w:rsid w:val="00881090"/>
    <w:rsid w:val="00892B1F"/>
    <w:rsid w:val="008A3CE2"/>
    <w:rsid w:val="008B0A0F"/>
    <w:rsid w:val="008B6FBA"/>
    <w:rsid w:val="008C0911"/>
    <w:rsid w:val="008D42FE"/>
    <w:rsid w:val="008D5B53"/>
    <w:rsid w:val="008E35A4"/>
    <w:rsid w:val="008F23C1"/>
    <w:rsid w:val="008F4DF4"/>
    <w:rsid w:val="008F6D7C"/>
    <w:rsid w:val="009054D2"/>
    <w:rsid w:val="00906382"/>
    <w:rsid w:val="009225DF"/>
    <w:rsid w:val="0094155D"/>
    <w:rsid w:val="009416F5"/>
    <w:rsid w:val="00942750"/>
    <w:rsid w:val="00943D7B"/>
    <w:rsid w:val="009605F1"/>
    <w:rsid w:val="00974654"/>
    <w:rsid w:val="00996A36"/>
    <w:rsid w:val="009A03C9"/>
    <w:rsid w:val="009A593D"/>
    <w:rsid w:val="009C20BB"/>
    <w:rsid w:val="009C2EC7"/>
    <w:rsid w:val="009E27E9"/>
    <w:rsid w:val="00A0064C"/>
    <w:rsid w:val="00A0476C"/>
    <w:rsid w:val="00A0668F"/>
    <w:rsid w:val="00A07ED3"/>
    <w:rsid w:val="00A107BA"/>
    <w:rsid w:val="00A13518"/>
    <w:rsid w:val="00A32D4A"/>
    <w:rsid w:val="00A3466C"/>
    <w:rsid w:val="00A35A8B"/>
    <w:rsid w:val="00A748ED"/>
    <w:rsid w:val="00A82094"/>
    <w:rsid w:val="00A93F70"/>
    <w:rsid w:val="00AA30E0"/>
    <w:rsid w:val="00AB194C"/>
    <w:rsid w:val="00AB1C2C"/>
    <w:rsid w:val="00AC6C52"/>
    <w:rsid w:val="00AD16C6"/>
    <w:rsid w:val="00AD1F17"/>
    <w:rsid w:val="00AE558B"/>
    <w:rsid w:val="00AF0FEF"/>
    <w:rsid w:val="00AF50C4"/>
    <w:rsid w:val="00AF5F94"/>
    <w:rsid w:val="00AF6B56"/>
    <w:rsid w:val="00B02C0A"/>
    <w:rsid w:val="00B03B14"/>
    <w:rsid w:val="00B13743"/>
    <w:rsid w:val="00B14F95"/>
    <w:rsid w:val="00B306D4"/>
    <w:rsid w:val="00B41623"/>
    <w:rsid w:val="00B4679F"/>
    <w:rsid w:val="00B51A28"/>
    <w:rsid w:val="00B53611"/>
    <w:rsid w:val="00B67C5D"/>
    <w:rsid w:val="00B73C9F"/>
    <w:rsid w:val="00B87EE2"/>
    <w:rsid w:val="00BA4ABD"/>
    <w:rsid w:val="00BD34C4"/>
    <w:rsid w:val="00BD5104"/>
    <w:rsid w:val="00BE51A4"/>
    <w:rsid w:val="00BF209F"/>
    <w:rsid w:val="00BF3D47"/>
    <w:rsid w:val="00BF7B83"/>
    <w:rsid w:val="00C01B83"/>
    <w:rsid w:val="00C03EA8"/>
    <w:rsid w:val="00C04915"/>
    <w:rsid w:val="00C079C5"/>
    <w:rsid w:val="00C22DEB"/>
    <w:rsid w:val="00C23C08"/>
    <w:rsid w:val="00C26E55"/>
    <w:rsid w:val="00C3269F"/>
    <w:rsid w:val="00C448B4"/>
    <w:rsid w:val="00C4544F"/>
    <w:rsid w:val="00C53028"/>
    <w:rsid w:val="00C566C5"/>
    <w:rsid w:val="00C61378"/>
    <w:rsid w:val="00C62601"/>
    <w:rsid w:val="00C8528E"/>
    <w:rsid w:val="00C9604F"/>
    <w:rsid w:val="00C963DD"/>
    <w:rsid w:val="00CA7961"/>
    <w:rsid w:val="00CB1271"/>
    <w:rsid w:val="00CB3019"/>
    <w:rsid w:val="00CB476D"/>
    <w:rsid w:val="00CC6F56"/>
    <w:rsid w:val="00CE1C8B"/>
    <w:rsid w:val="00CF1555"/>
    <w:rsid w:val="00CF7EE6"/>
    <w:rsid w:val="00D0775A"/>
    <w:rsid w:val="00D202BC"/>
    <w:rsid w:val="00D24915"/>
    <w:rsid w:val="00D26C71"/>
    <w:rsid w:val="00D342AF"/>
    <w:rsid w:val="00D3437E"/>
    <w:rsid w:val="00D350DB"/>
    <w:rsid w:val="00D40469"/>
    <w:rsid w:val="00D50CA6"/>
    <w:rsid w:val="00D55ED8"/>
    <w:rsid w:val="00D561C5"/>
    <w:rsid w:val="00D5652D"/>
    <w:rsid w:val="00D63650"/>
    <w:rsid w:val="00D63B08"/>
    <w:rsid w:val="00D71E33"/>
    <w:rsid w:val="00D92963"/>
    <w:rsid w:val="00D92E54"/>
    <w:rsid w:val="00D96EE4"/>
    <w:rsid w:val="00DA66B8"/>
    <w:rsid w:val="00DA7B4D"/>
    <w:rsid w:val="00DB6894"/>
    <w:rsid w:val="00DD47E0"/>
    <w:rsid w:val="00DD6270"/>
    <w:rsid w:val="00DE058A"/>
    <w:rsid w:val="00DE54E5"/>
    <w:rsid w:val="00DE6175"/>
    <w:rsid w:val="00E047CB"/>
    <w:rsid w:val="00E144E2"/>
    <w:rsid w:val="00E17C87"/>
    <w:rsid w:val="00E200DE"/>
    <w:rsid w:val="00E21434"/>
    <w:rsid w:val="00E21A17"/>
    <w:rsid w:val="00E3370A"/>
    <w:rsid w:val="00E33E5B"/>
    <w:rsid w:val="00E40A9D"/>
    <w:rsid w:val="00E41EB9"/>
    <w:rsid w:val="00E446E1"/>
    <w:rsid w:val="00E54566"/>
    <w:rsid w:val="00E60FF9"/>
    <w:rsid w:val="00E67ECD"/>
    <w:rsid w:val="00E73B63"/>
    <w:rsid w:val="00E75461"/>
    <w:rsid w:val="00E86346"/>
    <w:rsid w:val="00E96CC4"/>
    <w:rsid w:val="00EC7E11"/>
    <w:rsid w:val="00ED24D6"/>
    <w:rsid w:val="00ED46DC"/>
    <w:rsid w:val="00ED70A1"/>
    <w:rsid w:val="00EE190E"/>
    <w:rsid w:val="00EE7919"/>
    <w:rsid w:val="00EF15AD"/>
    <w:rsid w:val="00F16480"/>
    <w:rsid w:val="00F42AAD"/>
    <w:rsid w:val="00F4796B"/>
    <w:rsid w:val="00F51C59"/>
    <w:rsid w:val="00F6315D"/>
    <w:rsid w:val="00F76917"/>
    <w:rsid w:val="00F84266"/>
    <w:rsid w:val="00FA2CD0"/>
    <w:rsid w:val="00FA56CA"/>
    <w:rsid w:val="00FA7D16"/>
    <w:rsid w:val="00FB0577"/>
    <w:rsid w:val="00FB21FA"/>
    <w:rsid w:val="00FB407E"/>
    <w:rsid w:val="00FB4A6B"/>
    <w:rsid w:val="00FC39BE"/>
    <w:rsid w:val="00FC5E24"/>
    <w:rsid w:val="00FD6B34"/>
    <w:rsid w:val="00FE2632"/>
    <w:rsid w:val="00F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5"/>
    <o:shapelayout v:ext="edit">
      <o:idmap v:ext="edit" data="1"/>
    </o:shapelayout>
  </w:shapeDefaults>
  <w:decimalSymbol w:val=","/>
  <w:listSeparator w:val=";"/>
  <w14:docId w14:val="4BC1CB5D"/>
  <w15:chartTrackingRefBased/>
  <w15:docId w15:val="{3119D03F-DE55-42C8-AE1F-23670D42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AAD"/>
    <w:pPr>
      <w:suppressAutoHyphens/>
      <w:spacing w:before="119" w:after="159" w:line="360" w:lineRule="auto"/>
      <w:ind w:firstLine="1134"/>
      <w:jc w:val="both"/>
    </w:pPr>
    <w:rPr>
      <w:rFonts w:ascii="Arial" w:hAnsi="Arial" w:cs="Arial"/>
      <w:sz w:val="22"/>
      <w:szCs w:val="22"/>
      <w:lang w:eastAsia="zh-CN"/>
    </w:rPr>
  </w:style>
  <w:style w:type="paragraph" w:styleId="Heading1">
    <w:name w:val="heading 1"/>
    <w:basedOn w:val="Normal"/>
    <w:next w:val="Normal"/>
    <w:qFormat/>
    <w:rsid w:val="00F42AAD"/>
    <w:pPr>
      <w:spacing w:before="200" w:after="200"/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F42AAD"/>
    <w:pPr>
      <w:spacing w:before="800" w:after="600"/>
      <w:ind w:firstLine="0"/>
      <w:jc w:val="center"/>
      <w:outlineLvl w:val="1"/>
    </w:pPr>
  </w:style>
  <w:style w:type="paragraph" w:styleId="Heading3">
    <w:name w:val="heading 3"/>
    <w:basedOn w:val="Normal"/>
    <w:next w:val="Normal"/>
    <w:pPr>
      <w:keepNext/>
      <w:numPr>
        <w:ilvl w:val="2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 w:firstLine="0"/>
      <w:outlineLvl w:val="2"/>
    </w:pPr>
    <w:rPr>
      <w:b/>
      <w:sz w:val="18"/>
    </w:rPr>
  </w:style>
  <w:style w:type="paragraph" w:styleId="Heading4">
    <w:name w:val="heading 4"/>
    <w:basedOn w:val="Normal"/>
    <w:next w:val="Normal"/>
    <w:pPr>
      <w:keepNext/>
      <w:numPr>
        <w:ilvl w:val="3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70" w:firstLine="0"/>
      <w:outlineLvl w:val="3"/>
    </w:pPr>
    <w:rPr>
      <w:rFonts w:ascii="Lucida Console" w:hAnsi="Lucida Console" w:cs="Wingdings 2"/>
      <w:i/>
      <w:sz w:val="36"/>
    </w:rPr>
  </w:style>
  <w:style w:type="paragraph" w:styleId="Heading5">
    <w:name w:val="heading 5"/>
    <w:basedOn w:val="Normal"/>
    <w:next w:val="Normal"/>
    <w:pPr>
      <w:keepNext/>
      <w:numPr>
        <w:ilvl w:val="4"/>
        <w:numId w:val="1"/>
      </w:num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 w:firstLine="0"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tabs>
        <w:tab w:val="left" w:pos="0"/>
        <w:tab w:val="left" w:pos="1276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112" w:firstLine="0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pPr>
      <w:keepNext/>
      <w:numPr>
        <w:ilvl w:val="6"/>
        <w:numId w:val="1"/>
      </w:numPr>
      <w:tabs>
        <w:tab w:val="left" w:pos="0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0" w:right="-70" w:firstLine="0"/>
      <w:jc w:val="center"/>
      <w:outlineLvl w:val="6"/>
    </w:pPr>
    <w:rPr>
      <w:b/>
      <w:sz w:val="24"/>
    </w:rPr>
  </w:style>
  <w:style w:type="paragraph" w:styleId="Heading8">
    <w:name w:val="heading 8"/>
    <w:basedOn w:val="Normal"/>
    <w:next w:val="Normal"/>
    <w:pPr>
      <w:keepNext/>
      <w:numPr>
        <w:ilvl w:val="7"/>
        <w:numId w:val="1"/>
      </w:numPr>
      <w:outlineLvl w:val="7"/>
    </w:pPr>
    <w:rPr>
      <w:sz w:val="24"/>
    </w:rPr>
  </w:style>
  <w:style w:type="paragraph" w:styleId="Heading9">
    <w:name w:val="heading 9"/>
    <w:basedOn w:val="Normal"/>
    <w:next w:val="Normal"/>
    <w:pPr>
      <w:keepNext/>
      <w:numPr>
        <w:ilvl w:val="8"/>
        <w:numId w:val="1"/>
      </w:numPr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ela">
    <w:name w:val="Tabela"/>
    <w:basedOn w:val="Normal"/>
    <w:qFormat/>
    <w:rsid w:val="00F42AAD"/>
    <w:pPr>
      <w:spacing w:before="0" w:after="0" w:line="240" w:lineRule="auto"/>
      <w:ind w:firstLine="0"/>
    </w:pPr>
  </w:style>
  <w:style w:type="paragraph" w:customStyle="1" w:styleId="TitulodeTabela">
    <w:name w:val="Titulo de Tabela"/>
    <w:basedOn w:val="Normal"/>
    <w:link w:val="TitulodeTabelaChar"/>
    <w:qFormat/>
    <w:rsid w:val="00F42AAD"/>
    <w:pPr>
      <w:tabs>
        <w:tab w:val="left" w:pos="1560"/>
      </w:tabs>
      <w:snapToGrid w:val="0"/>
      <w:spacing w:before="0" w:after="0" w:line="240" w:lineRule="auto"/>
      <w:ind w:right="142" w:firstLine="0"/>
      <w:jc w:val="right"/>
    </w:pPr>
    <w:rPr>
      <w:b/>
    </w:rPr>
  </w:style>
  <w:style w:type="paragraph" w:styleId="NoSpacing">
    <w:name w:val="No Spacing"/>
    <w:uiPriority w:val="1"/>
    <w:qFormat/>
    <w:rsid w:val="00F42AAD"/>
    <w:pPr>
      <w:suppressAutoHyphens/>
      <w:ind w:firstLine="1134"/>
      <w:jc w:val="both"/>
    </w:pPr>
    <w:rPr>
      <w:rFonts w:ascii="Arial" w:hAnsi="Arial" w:cs="Arial"/>
      <w:sz w:val="22"/>
      <w:szCs w:val="22"/>
      <w:lang w:eastAsia="zh-CN"/>
    </w:rPr>
  </w:style>
  <w:style w:type="paragraph" w:customStyle="1" w:styleId="AssinaturaPadro">
    <w:name w:val="Assinatura Padrão"/>
    <w:basedOn w:val="TitulodeTabela"/>
    <w:link w:val="AssinaturaPadroChar"/>
    <w:qFormat/>
    <w:rsid w:val="00F42AAD"/>
    <w:rPr>
      <w:i/>
      <w:color w:val="BFBFBF" w:themeColor="background1" w:themeShade="BF"/>
    </w:rPr>
  </w:style>
  <w:style w:type="character" w:customStyle="1" w:styleId="TitulodeTabelaChar">
    <w:name w:val="Titulo de Tabela Char"/>
    <w:basedOn w:val="DefaultParagraphFont"/>
    <w:link w:val="TitulodeTabela"/>
    <w:rsid w:val="00F42AAD"/>
    <w:rPr>
      <w:rFonts w:ascii="Arial" w:hAnsi="Arial" w:cs="Arial"/>
      <w:b/>
      <w:sz w:val="22"/>
      <w:szCs w:val="22"/>
      <w:lang w:eastAsia="zh-CN"/>
    </w:rPr>
  </w:style>
  <w:style w:type="character" w:customStyle="1" w:styleId="AssinaturaPadroChar">
    <w:name w:val="Assinatura Padrão Char"/>
    <w:basedOn w:val="TitulodeTabelaChar"/>
    <w:link w:val="AssinaturaPadro"/>
    <w:rsid w:val="00F42AAD"/>
    <w:rPr>
      <w:rFonts w:ascii="Arial" w:hAnsi="Arial" w:cs="Arial"/>
      <w:b/>
      <w:i/>
      <w:color w:val="BFBFBF" w:themeColor="background1" w:themeShade="BF"/>
      <w:sz w:val="22"/>
      <w:szCs w:val="22"/>
      <w:lang w:eastAsia="zh-CN"/>
    </w:rPr>
  </w:style>
  <w:style w:type="character" w:styleId="Hyperlink">
    <w:name w:val="Hyperlink"/>
    <w:semiHidden/>
    <w:rPr>
      <w:noProof w:val="0"/>
      <w:color w:val="000080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next w:val="BodyText"/>
    <w:qFormat/>
    <w:p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/>
      <w:jc w:val="center"/>
    </w:pPr>
    <w:rPr>
      <w:sz w:val="24"/>
    </w:rPr>
  </w:style>
  <w:style w:type="paragraph" w:styleId="BodyText">
    <w:name w:val="Body Text"/>
    <w:basedOn w:val="Normal"/>
    <w:semiHidden/>
    <w:pPr>
      <w:tabs>
        <w:tab w:val="left" w:pos="0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-1"/>
    </w:pPr>
    <w:rPr>
      <w:sz w:val="24"/>
    </w:rPr>
  </w:style>
  <w:style w:type="paragraph" w:styleId="Header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Footer">
    <w:name w:val="footer"/>
    <w:aliases w:val="Cabeçalho/rodapé"/>
    <w:basedOn w:val="Normal"/>
    <w:link w:val="FooterChar"/>
    <w:uiPriority w:val="99"/>
    <w:qFormat/>
    <w:rsid w:val="00F42AAD"/>
    <w:pPr>
      <w:tabs>
        <w:tab w:val="center" w:pos="1418"/>
        <w:tab w:val="center" w:pos="4419"/>
        <w:tab w:val="right" w:pos="8838"/>
      </w:tabs>
      <w:spacing w:before="0" w:after="0" w:line="240" w:lineRule="auto"/>
      <w:ind w:firstLine="0"/>
    </w:pPr>
    <w:rPr>
      <w:sz w:val="16"/>
      <w:szCs w:val="16"/>
    </w:rPr>
  </w:style>
  <w:style w:type="paragraph" w:styleId="BodyText2">
    <w:name w:val="Body Text 2"/>
    <w:basedOn w:val="Normal"/>
    <w:semiHidden/>
    <w:pPr>
      <w:tabs>
        <w:tab w:val="left" w:pos="709"/>
      </w:tabs>
    </w:pPr>
    <w:rPr>
      <w:color w:val="0000FF"/>
    </w:rPr>
  </w:style>
  <w:style w:type="paragraph" w:styleId="BodyTextIndent3">
    <w:name w:val="Body Text Indent 3"/>
    <w:basedOn w:val="Normal"/>
    <w:semiHidden/>
    <w:pPr>
      <w:ind w:left="426"/>
    </w:pPr>
    <w:rPr>
      <w:color w:val="008000"/>
    </w:rPr>
  </w:style>
  <w:style w:type="paragraph" w:styleId="BodyTextIndent2">
    <w:name w:val="Body Text Indent 2"/>
    <w:basedOn w:val="Normal"/>
    <w:semiHidden/>
    <w:pPr>
      <w:ind w:left="426"/>
    </w:pPr>
    <w:rPr>
      <w:color w:val="FF0000"/>
    </w:rPr>
  </w:style>
  <w:style w:type="paragraph" w:styleId="BodyTextIndent">
    <w:name w:val="Body Text Indent"/>
    <w:basedOn w:val="Normal"/>
    <w:semiHidden/>
  </w:style>
  <w:style w:type="paragraph" w:styleId="PlainText">
    <w:name w:val="Plain Text"/>
    <w:basedOn w:val="Normal"/>
    <w:next w:val="Normal"/>
    <w:semiHidden/>
    <w:pPr>
      <w:suppressAutoHyphens w:val="0"/>
      <w:autoSpaceDE w:val="0"/>
      <w:autoSpaceDN w:val="0"/>
      <w:adjustRightInd w:val="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E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E45"/>
    <w:rPr>
      <w:rFonts w:ascii="Segoe UI" w:hAnsi="Segoe UI" w:cs="Segoe UI"/>
      <w:sz w:val="18"/>
      <w:szCs w:val="18"/>
      <w:lang w:eastAsia="zh-CN"/>
    </w:rPr>
  </w:style>
  <w:style w:type="paragraph" w:customStyle="1" w:styleId="Textoembloco2">
    <w:name w:val="Texto em bloco2"/>
    <w:basedOn w:val="Normal"/>
    <w:semiHidden/>
    <w:rsid w:val="00974654"/>
    <w:pPr>
      <w:tabs>
        <w:tab w:val="left" w:pos="144"/>
        <w:tab w:val="left" w:pos="993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left="284" w:right="312"/>
    </w:pPr>
    <w:rPr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1EB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1EB9"/>
    <w:rPr>
      <w:rFonts w:ascii="Arial" w:hAnsi="Arial"/>
      <w:lang w:eastAsia="zh-CN"/>
    </w:rPr>
  </w:style>
  <w:style w:type="character" w:customStyle="1" w:styleId="Heading7Char">
    <w:name w:val="Heading 7 Char"/>
    <w:basedOn w:val="DefaultParagraphFont"/>
    <w:link w:val="Heading7"/>
    <w:rsid w:val="00C448B4"/>
    <w:rPr>
      <w:rFonts w:ascii="Arial" w:hAnsi="Arial" w:cs="Arial"/>
      <w:b/>
      <w:sz w:val="24"/>
      <w:lang w:eastAsia="zh-CN"/>
    </w:rPr>
  </w:style>
  <w:style w:type="paragraph" w:styleId="EndnoteText">
    <w:name w:val="endnote text"/>
    <w:basedOn w:val="Normal"/>
    <w:link w:val="EndnoteTextChar"/>
    <w:semiHidden/>
    <w:rsid w:val="00677541"/>
    <w:pPr>
      <w:suppressAutoHyphens w:val="0"/>
    </w:pPr>
    <w:rPr>
      <w:rFonts w:ascii="Times New Roman" w:hAnsi="Times New Roman"/>
      <w:noProof/>
      <w:color w:val="000000"/>
      <w:lang w:eastAsia="pt-BR"/>
    </w:rPr>
  </w:style>
  <w:style w:type="character" w:customStyle="1" w:styleId="EndnoteTextChar">
    <w:name w:val="Endnote Text Char"/>
    <w:basedOn w:val="DefaultParagraphFont"/>
    <w:link w:val="EndnoteText"/>
    <w:semiHidden/>
    <w:rsid w:val="00677541"/>
    <w:rPr>
      <w:noProof/>
      <w:color w:val="000000"/>
      <w:sz w:val="22"/>
      <w:szCs w:val="22"/>
    </w:rPr>
  </w:style>
  <w:style w:type="character" w:customStyle="1" w:styleId="FooterChar">
    <w:name w:val="Footer Char"/>
    <w:aliases w:val="Cabeçalho/rodapé Char"/>
    <w:basedOn w:val="DefaultParagraphFont"/>
    <w:link w:val="Footer"/>
    <w:uiPriority w:val="99"/>
    <w:rsid w:val="00F42AAD"/>
    <w:rPr>
      <w:rFonts w:ascii="Arial" w:hAnsi="Arial" w:cs="Arial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234C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3AB"/>
    <w:pPr>
      <w:suppressAutoHyphens w:val="0"/>
      <w:spacing w:before="100" w:after="0" w:line="240" w:lineRule="auto"/>
      <w:ind w:firstLine="0"/>
    </w:pPr>
    <w:rPr>
      <w:rFonts w:ascii="Arial Unicode MS" w:eastAsia="Arial Unicode MS" w:hAnsi="Arial Unicode MS" w:cs="Wingdings 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Papel Timbrado</vt:lpstr>
    </vt:vector>
  </TitlesOfParts>
  <Company> 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Papel Timbrado</dc:title>
  <dc:subject/>
  <dc:creator>Lorena Wosch</dc:creator>
  <cp:keywords/>
  <dc:description>Modelo de papel timbrado da PRED GLCC, versão retrato</dc:description>
  <cp:lastModifiedBy>Silvia Rosa Rolim de Moura Januario</cp:lastModifiedBy>
  <cp:revision>4</cp:revision>
  <cp:lastPrinted>2024-08-22T14:58:00Z</cp:lastPrinted>
  <dcterms:created xsi:type="dcterms:W3CDTF">2024-09-10T12:00:00Z</dcterms:created>
  <dcterms:modified xsi:type="dcterms:W3CDTF">2024-09-10T12:06:00Z</dcterms:modified>
</cp:coreProperties>
</file>