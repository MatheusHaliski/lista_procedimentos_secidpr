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A4D3C" w14:textId="39CCBBA8" w:rsidR="000B35A0" w:rsidRPr="002D44DA" w:rsidRDefault="00264FE7" w:rsidP="002D44DA">
      <w:pPr>
        <w:pStyle w:val="Heading1"/>
        <w:rPr>
          <w:sz w:val="28"/>
          <w:szCs w:val="28"/>
        </w:rPr>
      </w:pPr>
      <w:r w:rsidRPr="000B35A0">
        <w:rPr>
          <w:sz w:val="28"/>
          <w:szCs w:val="28"/>
        </w:rPr>
        <w:t>AUTORIZAÇÃO DE USO DE SERVIÇO TERCEIRIZADO</w:t>
      </w:r>
    </w:p>
    <w:tbl>
      <w:tblPr>
        <w:tblW w:w="9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6532"/>
      </w:tblGrid>
      <w:tr w:rsidR="007623BA" w:rsidRPr="00F51C59" w14:paraId="3221EDE6" w14:textId="77777777" w:rsidTr="000B35A0">
        <w:tc>
          <w:tcPr>
            <w:tcW w:w="9079" w:type="dxa"/>
            <w:gridSpan w:val="2"/>
            <w:shd w:val="clear" w:color="auto" w:fill="D9D9D9" w:themeFill="background1" w:themeFillShade="D9"/>
          </w:tcPr>
          <w:p w14:paraId="60E451C5" w14:textId="7806BAB8" w:rsidR="007623BA" w:rsidRPr="007623BA" w:rsidRDefault="007623BA" w:rsidP="000B35A0">
            <w:pPr>
              <w:pStyle w:val="Tabela"/>
              <w:spacing w:before="120" w:after="120"/>
              <w:jc w:val="center"/>
              <w:rPr>
                <w:b/>
                <w:bCs/>
              </w:rPr>
            </w:pPr>
            <w:r w:rsidRPr="007623BA">
              <w:rPr>
                <w:b/>
                <w:bCs/>
              </w:rPr>
              <w:t>DADOS DO CONTRATO</w:t>
            </w:r>
          </w:p>
        </w:tc>
      </w:tr>
      <w:tr w:rsidR="007623BA" w:rsidRPr="00F51C59" w14:paraId="34DAF022" w14:textId="77777777" w:rsidTr="002D44DA">
        <w:tc>
          <w:tcPr>
            <w:tcW w:w="2547" w:type="dxa"/>
          </w:tcPr>
          <w:p w14:paraId="7455CE15" w14:textId="121E589F" w:rsidR="007623BA" w:rsidRDefault="007623BA" w:rsidP="000B35A0">
            <w:pPr>
              <w:pStyle w:val="TitulodeTabela"/>
              <w:spacing w:before="120" w:after="120"/>
            </w:pPr>
            <w:r>
              <w:t>Contrato nº</w:t>
            </w:r>
          </w:p>
        </w:tc>
        <w:tc>
          <w:tcPr>
            <w:tcW w:w="6532" w:type="dxa"/>
          </w:tcPr>
          <w:p w14:paraId="1ACFE6EE" w14:textId="313A86CE" w:rsidR="007623BA" w:rsidRPr="00F62515" w:rsidRDefault="007623BA" w:rsidP="000B35A0">
            <w:pPr>
              <w:pStyle w:val="Tabela"/>
              <w:spacing w:before="120" w:after="120"/>
              <w:ind w:left="140"/>
              <w:rPr>
                <w:highlight w:val="yellow"/>
              </w:rPr>
            </w:pPr>
            <w:r w:rsidRPr="00F62515">
              <w:rPr>
                <w:highlight w:val="yellow"/>
              </w:rPr>
              <w:t>0000/0000 - XXX</w:t>
            </w:r>
          </w:p>
        </w:tc>
      </w:tr>
      <w:tr w:rsidR="004152A1" w:rsidRPr="00F51C59" w14:paraId="547F8444" w14:textId="77777777" w:rsidTr="002D44DA">
        <w:tc>
          <w:tcPr>
            <w:tcW w:w="2547" w:type="dxa"/>
          </w:tcPr>
          <w:p w14:paraId="5AB069A5" w14:textId="5BAD85C8" w:rsidR="004152A1" w:rsidRPr="00F51C59" w:rsidRDefault="00264FE7" w:rsidP="000B35A0">
            <w:pPr>
              <w:pStyle w:val="TitulodeTabela"/>
              <w:spacing w:before="120" w:after="120"/>
            </w:pPr>
            <w:r>
              <w:t>Objeto</w:t>
            </w:r>
            <w:r w:rsidR="004152A1" w:rsidRPr="00F51C59">
              <w:t>:</w:t>
            </w:r>
          </w:p>
        </w:tc>
        <w:tc>
          <w:tcPr>
            <w:tcW w:w="6532" w:type="dxa"/>
          </w:tcPr>
          <w:p w14:paraId="3CD1B7A8" w14:textId="264443C0" w:rsidR="004152A1" w:rsidRPr="00F62515" w:rsidRDefault="00264FE7" w:rsidP="000B35A0">
            <w:pPr>
              <w:pStyle w:val="Tabela"/>
              <w:spacing w:before="120" w:after="120"/>
              <w:ind w:left="140"/>
              <w:rPr>
                <w:highlight w:val="yellow"/>
              </w:rPr>
            </w:pPr>
            <w:r w:rsidRPr="00F62515">
              <w:rPr>
                <w:highlight w:val="yellow"/>
              </w:rPr>
              <w:t>Xxxxxxxxxxxxxxxxxxxxxxxxxxxxxxxxxxxxxxxxxxxxxxxxxxxxxxxxxxxxxxxxxxxxxxxxxxxxxxxxxxxxxxxxxxxxxxxxxxxxxxxxxxxxxxxxxxxxxxxxxxxxxxxxxxxxxxxxxxxxxxxxxxxxxxxxxxxxxxxxxxxxxxxxxxxxxxxxxxxxxxxxxxxxxxxxx</w:t>
            </w:r>
          </w:p>
        </w:tc>
      </w:tr>
      <w:tr w:rsidR="004152A1" w:rsidRPr="00F51C59" w14:paraId="02780373" w14:textId="77777777" w:rsidTr="002D44DA">
        <w:trPr>
          <w:trHeight w:val="80"/>
        </w:trPr>
        <w:tc>
          <w:tcPr>
            <w:tcW w:w="2547" w:type="dxa"/>
            <w:hideMark/>
          </w:tcPr>
          <w:p w14:paraId="3B02158C" w14:textId="68474260" w:rsidR="004152A1" w:rsidRPr="00F51C59" w:rsidRDefault="00264FE7" w:rsidP="000B35A0">
            <w:pPr>
              <w:pStyle w:val="TitulodeTabela"/>
              <w:spacing w:before="120" w:after="120"/>
            </w:pPr>
            <w:r>
              <w:t>Contratada</w:t>
            </w:r>
            <w:r w:rsidR="004152A1" w:rsidRPr="00F51C59">
              <w:t>:</w:t>
            </w:r>
          </w:p>
        </w:tc>
        <w:tc>
          <w:tcPr>
            <w:tcW w:w="6532" w:type="dxa"/>
            <w:shd w:val="clear" w:color="auto" w:fill="auto"/>
            <w:hideMark/>
          </w:tcPr>
          <w:p w14:paraId="5A016477" w14:textId="109987B1" w:rsidR="004152A1" w:rsidRPr="00F62515" w:rsidRDefault="00264FE7" w:rsidP="000B35A0">
            <w:pPr>
              <w:pStyle w:val="Tabela"/>
              <w:spacing w:before="120" w:after="120"/>
              <w:ind w:left="140"/>
              <w:rPr>
                <w:highlight w:val="yellow"/>
              </w:rPr>
            </w:pPr>
            <w:r w:rsidRPr="00F62515">
              <w:rPr>
                <w:highlight w:val="yellow"/>
              </w:rPr>
              <w:t>XXXX xxxxxxxxxxxxxxxxxxxxxxxxxxxxxxxxxxxxxxxxxxx</w:t>
            </w:r>
          </w:p>
        </w:tc>
      </w:tr>
      <w:tr w:rsidR="007623BA" w:rsidRPr="00F51C59" w14:paraId="153F02F9" w14:textId="77777777" w:rsidTr="000B35A0">
        <w:tc>
          <w:tcPr>
            <w:tcW w:w="9079" w:type="dxa"/>
            <w:gridSpan w:val="2"/>
            <w:shd w:val="clear" w:color="auto" w:fill="D9D9D9" w:themeFill="background1" w:themeFillShade="D9"/>
            <w:hideMark/>
          </w:tcPr>
          <w:p w14:paraId="2C215177" w14:textId="347A8CD2" w:rsidR="007623BA" w:rsidRPr="00F51C59" w:rsidRDefault="007623BA" w:rsidP="000B35A0">
            <w:pPr>
              <w:pStyle w:val="TitulodeTabela"/>
              <w:spacing w:before="120" w:after="120"/>
              <w:jc w:val="center"/>
            </w:pPr>
            <w:r>
              <w:t>IDENTIFICAÇÃO DA EMPRESA/PROFISSIONAL TERCEIRIZADO</w:t>
            </w:r>
          </w:p>
        </w:tc>
      </w:tr>
      <w:tr w:rsidR="007623BA" w:rsidRPr="00F51C59" w14:paraId="290ED569" w14:textId="77777777" w:rsidTr="002D44DA">
        <w:tc>
          <w:tcPr>
            <w:tcW w:w="2547" w:type="dxa"/>
          </w:tcPr>
          <w:p w14:paraId="7FD62058" w14:textId="65C9453E" w:rsidR="007623BA" w:rsidRDefault="007623BA" w:rsidP="000B35A0">
            <w:pPr>
              <w:pStyle w:val="TitulodeTabela"/>
              <w:spacing w:before="120" w:after="120"/>
            </w:pPr>
            <w:r>
              <w:t>Empresa/</w:t>
            </w:r>
            <w:r w:rsidR="002D44DA">
              <w:t xml:space="preserve"> </w:t>
            </w:r>
            <w:r>
              <w:t>Profissional:</w:t>
            </w:r>
          </w:p>
        </w:tc>
        <w:tc>
          <w:tcPr>
            <w:tcW w:w="6532" w:type="dxa"/>
          </w:tcPr>
          <w:p w14:paraId="54A3C023" w14:textId="1BFDA3CD" w:rsidR="007623BA" w:rsidRPr="00F51C59" w:rsidRDefault="00F62515" w:rsidP="000B35A0">
            <w:pPr>
              <w:pStyle w:val="Tabela"/>
              <w:spacing w:before="120" w:after="120"/>
              <w:ind w:left="140"/>
              <w:rPr>
                <w:highlight w:val="yellow"/>
              </w:rPr>
            </w:pPr>
            <w:r>
              <w:rPr>
                <w:highlight w:val="yellow"/>
              </w:rPr>
              <w:t>Xxxxxxxxxxxxxxxxxxxxx</w:t>
            </w:r>
          </w:p>
        </w:tc>
      </w:tr>
      <w:tr w:rsidR="007623BA" w:rsidRPr="00F51C59" w14:paraId="19B111F5" w14:textId="77777777" w:rsidTr="002D44DA">
        <w:tc>
          <w:tcPr>
            <w:tcW w:w="2547" w:type="dxa"/>
          </w:tcPr>
          <w:p w14:paraId="721BB23E" w14:textId="5856423F" w:rsidR="007623BA" w:rsidRDefault="007623BA" w:rsidP="000B35A0">
            <w:pPr>
              <w:pStyle w:val="TitulodeTabela"/>
              <w:spacing w:before="120" w:after="120"/>
            </w:pPr>
            <w:r>
              <w:t>Endereço:</w:t>
            </w:r>
          </w:p>
        </w:tc>
        <w:tc>
          <w:tcPr>
            <w:tcW w:w="6532" w:type="dxa"/>
          </w:tcPr>
          <w:p w14:paraId="2B91F6AD" w14:textId="34765135" w:rsidR="007623BA" w:rsidRPr="00F51C59" w:rsidRDefault="00F62515" w:rsidP="000B35A0">
            <w:pPr>
              <w:pStyle w:val="Tabela"/>
              <w:spacing w:before="120" w:after="120"/>
              <w:ind w:left="140"/>
              <w:rPr>
                <w:highlight w:val="yellow"/>
              </w:rPr>
            </w:pPr>
            <w:r>
              <w:rPr>
                <w:highlight w:val="yellow"/>
              </w:rPr>
              <w:t>Xxxxxxxxxxxxxxxxxxxxx</w:t>
            </w:r>
          </w:p>
        </w:tc>
      </w:tr>
      <w:tr w:rsidR="007623BA" w:rsidRPr="00F51C59" w14:paraId="1DFD9B9F" w14:textId="77777777" w:rsidTr="002D44DA">
        <w:tc>
          <w:tcPr>
            <w:tcW w:w="2547" w:type="dxa"/>
          </w:tcPr>
          <w:p w14:paraId="08E814E1" w14:textId="25883C00" w:rsidR="007623BA" w:rsidRDefault="007623BA" w:rsidP="000B35A0">
            <w:pPr>
              <w:pStyle w:val="TitulodeTabela"/>
              <w:spacing w:before="120" w:after="120"/>
            </w:pPr>
            <w:r>
              <w:t>CNPJ/CPF:</w:t>
            </w:r>
          </w:p>
        </w:tc>
        <w:tc>
          <w:tcPr>
            <w:tcW w:w="6532" w:type="dxa"/>
          </w:tcPr>
          <w:p w14:paraId="4A75A311" w14:textId="1D6D6B1E" w:rsidR="007623BA" w:rsidRPr="00F51C59" w:rsidRDefault="00F62515" w:rsidP="000B35A0">
            <w:pPr>
              <w:pStyle w:val="Tabela"/>
              <w:spacing w:before="120" w:after="120"/>
              <w:ind w:left="140"/>
              <w:rPr>
                <w:highlight w:val="yellow"/>
              </w:rPr>
            </w:pPr>
            <w:r>
              <w:rPr>
                <w:highlight w:val="yellow"/>
              </w:rPr>
              <w:t>000000</w:t>
            </w:r>
          </w:p>
        </w:tc>
      </w:tr>
      <w:tr w:rsidR="004152A1" w:rsidRPr="00F51C59" w14:paraId="384FE407" w14:textId="77777777" w:rsidTr="002D44DA">
        <w:trPr>
          <w:trHeight w:val="278"/>
        </w:trPr>
        <w:tc>
          <w:tcPr>
            <w:tcW w:w="2547" w:type="dxa"/>
            <w:hideMark/>
          </w:tcPr>
          <w:p w14:paraId="2D61BB89" w14:textId="31298E17" w:rsidR="004152A1" w:rsidRPr="00F51C59" w:rsidRDefault="007623BA" w:rsidP="000B35A0">
            <w:pPr>
              <w:pStyle w:val="TitulodeTabela"/>
              <w:spacing w:before="120" w:after="120"/>
            </w:pPr>
            <w:r>
              <w:t>Descrição do serviço</w:t>
            </w:r>
            <w:r w:rsidR="004152A1" w:rsidRPr="00F51C59">
              <w:t>:</w:t>
            </w:r>
          </w:p>
        </w:tc>
        <w:tc>
          <w:tcPr>
            <w:tcW w:w="6532" w:type="dxa"/>
          </w:tcPr>
          <w:p w14:paraId="19644FA3" w14:textId="47351336" w:rsidR="004152A1" w:rsidRPr="00F51C59" w:rsidRDefault="007623BA" w:rsidP="000B35A0">
            <w:pPr>
              <w:pStyle w:val="Tabela"/>
              <w:spacing w:before="120" w:after="120"/>
              <w:ind w:left="140"/>
            </w:pPr>
            <w:r w:rsidRPr="00F62515">
              <w:rPr>
                <w:color w:val="000000" w:themeColor="text1"/>
                <w:highlight w:val="yellow"/>
              </w:rPr>
              <w:t>Xxxxxxxxxxxxxxxxxxxxxxxxxxxxxxxxxxxxxxxxxxxxxxxxxxxxxxxxxxxxxxxxxxxxxxxxxxxxxxxxxxxxxxxxxxxxxxxxxxxxxxxxxxxxxxxxxxxxxxxxxxxxxxxxxxxxxxxxxxx</w:t>
            </w:r>
          </w:p>
        </w:tc>
      </w:tr>
    </w:tbl>
    <w:p w14:paraId="5E998794" w14:textId="77777777" w:rsidR="002D44DA" w:rsidRDefault="002D44DA" w:rsidP="00823D1D">
      <w:pPr>
        <w:rPr>
          <w:color w:val="000000" w:themeColor="text1"/>
        </w:rPr>
      </w:pPr>
    </w:p>
    <w:p w14:paraId="3E109119" w14:textId="1F5B7F63" w:rsidR="002D44DA" w:rsidRDefault="00823D1D" w:rsidP="00823D1D">
      <w:pPr>
        <w:rPr>
          <w:color w:val="000000" w:themeColor="text1"/>
        </w:rPr>
      </w:pPr>
      <w:r w:rsidRPr="00F51C59">
        <w:rPr>
          <w:color w:val="000000" w:themeColor="text1"/>
        </w:rPr>
        <w:t xml:space="preserve">Através do presente, </w:t>
      </w:r>
      <w:r w:rsidR="000B35A0">
        <w:rPr>
          <w:color w:val="000000" w:themeColor="text1"/>
        </w:rPr>
        <w:t xml:space="preserve">na qualidade de Gestor e Fiscal do Contrato Administrativo CA nº </w:t>
      </w:r>
      <w:r w:rsidR="000B35A0" w:rsidRPr="000B35A0">
        <w:rPr>
          <w:color w:val="000000" w:themeColor="text1"/>
          <w:highlight w:val="yellow"/>
        </w:rPr>
        <w:t>0000/000 - XXX</w:t>
      </w:r>
      <w:r w:rsidR="000B35A0">
        <w:rPr>
          <w:color w:val="000000" w:themeColor="text1"/>
        </w:rPr>
        <w:t>, autorizamos a realização do serviço terceirizado acima descrito, com a obrigatoriedade de apresentação</w:t>
      </w:r>
      <w:r w:rsidR="001B3972">
        <w:rPr>
          <w:color w:val="000000" w:themeColor="text1"/>
        </w:rPr>
        <w:t xml:space="preserve"> </w:t>
      </w:r>
      <w:r w:rsidR="002D44DA">
        <w:rPr>
          <w:color w:val="000000" w:themeColor="text1"/>
        </w:rPr>
        <w:t>d</w:t>
      </w:r>
      <w:r w:rsidR="000B35A0">
        <w:rPr>
          <w:color w:val="000000" w:themeColor="text1"/>
        </w:rPr>
        <w:t>os documentos elencados no Checklist de Fatura Digital</w:t>
      </w:r>
      <w:r w:rsidR="001B3972">
        <w:rPr>
          <w:color w:val="000000" w:themeColor="text1"/>
        </w:rPr>
        <w:t>, a cada faturamento que englobar o referido serviço</w:t>
      </w:r>
      <w:r w:rsidR="00432FC6">
        <w:rPr>
          <w:color w:val="000000" w:themeColor="text1"/>
        </w:rPr>
        <w:t>.</w:t>
      </w:r>
    </w:p>
    <w:p w14:paraId="65D5EED3" w14:textId="5A8DC0D1" w:rsidR="001F581E" w:rsidRDefault="002D44DA" w:rsidP="00432FC6">
      <w:pPr>
        <w:rPr>
          <w:color w:val="000000" w:themeColor="text1"/>
        </w:rPr>
      </w:pPr>
      <w:r>
        <w:rPr>
          <w:color w:val="000000" w:themeColor="text1"/>
        </w:rPr>
        <w:t>Complementa esta autorização a cópia do documento de formalização de contratação d</w:t>
      </w:r>
      <w:r w:rsidR="00432FC6">
        <w:rPr>
          <w:color w:val="000000" w:themeColor="text1"/>
        </w:rPr>
        <w:t>o</w:t>
      </w:r>
      <w:r>
        <w:rPr>
          <w:color w:val="000000" w:themeColor="text1"/>
        </w:rPr>
        <w:t xml:space="preserve"> serviço</w:t>
      </w:r>
      <w:r w:rsidR="00432FC6">
        <w:rPr>
          <w:color w:val="000000" w:themeColor="text1"/>
        </w:rPr>
        <w:t xml:space="preserve"> firmado</w:t>
      </w:r>
      <w:r>
        <w:rPr>
          <w:color w:val="000000" w:themeColor="text1"/>
        </w:rPr>
        <w:t xml:space="preserve"> entre a Contratada pelo Estado e a empresa/profissional terceirizado. </w:t>
      </w:r>
    </w:p>
    <w:p w14:paraId="2D7698B2" w14:textId="5B381168" w:rsidR="002D44DA" w:rsidRDefault="002D44DA" w:rsidP="002D44DA">
      <w:pPr>
        <w:jc w:val="right"/>
        <w:rPr>
          <w:color w:val="000000" w:themeColor="text1"/>
        </w:rPr>
      </w:pPr>
      <w:r w:rsidRPr="00F62515">
        <w:rPr>
          <w:color w:val="000000" w:themeColor="text1"/>
          <w:highlight w:val="yellow"/>
        </w:rPr>
        <w:t>Município, 00 de xxxxxxxxx de 0000.</w:t>
      </w:r>
    </w:p>
    <w:p w14:paraId="1100AD2F" w14:textId="77777777" w:rsidR="001F581E" w:rsidRPr="002D44DA" w:rsidRDefault="001F581E" w:rsidP="002D44DA">
      <w:pPr>
        <w:jc w:val="right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0B35A0" w14:paraId="35F79102" w14:textId="77777777" w:rsidTr="00597B11">
        <w:tc>
          <w:tcPr>
            <w:tcW w:w="4530" w:type="dxa"/>
          </w:tcPr>
          <w:p w14:paraId="354D932D" w14:textId="77777777" w:rsidR="002D44DA" w:rsidRPr="00F51C59" w:rsidRDefault="002D44DA" w:rsidP="002D44DA">
            <w:pPr>
              <w:pStyle w:val="AssinaturaPadro"/>
              <w:tabs>
                <w:tab w:val="clear" w:pos="1560"/>
              </w:tabs>
              <w:rPr>
                <w:color w:val="auto"/>
              </w:rPr>
            </w:pPr>
            <w:r w:rsidRPr="00F51C59">
              <w:t>Assinado eletronicamente</w:t>
            </w:r>
          </w:p>
          <w:p w14:paraId="7C140793" w14:textId="77777777" w:rsidR="002D44DA" w:rsidRPr="00F51C59" w:rsidRDefault="002D44DA" w:rsidP="002D44DA">
            <w:pPr>
              <w:pStyle w:val="AssinaturaPadro"/>
              <w:rPr>
                <w:color w:val="auto"/>
              </w:rPr>
            </w:pPr>
            <w:r w:rsidRPr="00F51C59">
              <w:rPr>
                <w:color w:val="auto"/>
                <w:highlight w:val="yellow"/>
              </w:rPr>
              <w:t>XXXXXXXXXXX</w:t>
            </w:r>
          </w:p>
          <w:p w14:paraId="277397A0" w14:textId="53262A60" w:rsidR="002D44DA" w:rsidRPr="00F51C59" w:rsidRDefault="002D44DA" w:rsidP="002D44DA">
            <w:pPr>
              <w:pStyle w:val="AssinaturaPadro"/>
              <w:rPr>
                <w:color w:val="auto"/>
              </w:rPr>
            </w:pPr>
            <w:r>
              <w:rPr>
                <w:color w:val="auto"/>
              </w:rPr>
              <w:t>Título profissional / CREA/CAU</w:t>
            </w:r>
          </w:p>
          <w:p w14:paraId="188CAD78" w14:textId="2801CCC8" w:rsidR="002D44DA" w:rsidRPr="00F51C59" w:rsidRDefault="002D44DA" w:rsidP="002D44DA">
            <w:pPr>
              <w:pStyle w:val="AssinaturaPadro"/>
              <w:rPr>
                <w:color w:val="auto"/>
              </w:rPr>
            </w:pPr>
            <w:r>
              <w:rPr>
                <w:color w:val="auto"/>
              </w:rPr>
              <w:t>Gestor</w:t>
            </w:r>
            <w:r w:rsidRPr="00F51C59">
              <w:rPr>
                <w:color w:val="auto"/>
              </w:rPr>
              <w:t xml:space="preserve"> do Contrato</w:t>
            </w:r>
          </w:p>
          <w:p w14:paraId="5B258F27" w14:textId="7A7B3FF0" w:rsidR="000B35A0" w:rsidRPr="002D44DA" w:rsidRDefault="002D44DA" w:rsidP="002D44DA">
            <w:pPr>
              <w:pStyle w:val="AssinaturaPadro"/>
              <w:tabs>
                <w:tab w:val="clear" w:pos="1560"/>
              </w:tabs>
              <w:rPr>
                <w:color w:val="auto"/>
              </w:rPr>
            </w:pPr>
            <w:r w:rsidRPr="00F51C59">
              <w:rPr>
                <w:color w:val="auto"/>
                <w:highlight w:val="yellow"/>
              </w:rPr>
              <w:t>SECID/XXXXXX</w:t>
            </w:r>
          </w:p>
        </w:tc>
        <w:tc>
          <w:tcPr>
            <w:tcW w:w="4531" w:type="dxa"/>
          </w:tcPr>
          <w:p w14:paraId="58E78737" w14:textId="77777777" w:rsidR="002D44DA" w:rsidRPr="00F51C59" w:rsidRDefault="002D44DA" w:rsidP="002D44DA">
            <w:pPr>
              <w:pStyle w:val="AssinaturaPadro"/>
              <w:tabs>
                <w:tab w:val="clear" w:pos="1560"/>
              </w:tabs>
              <w:rPr>
                <w:color w:val="auto"/>
              </w:rPr>
            </w:pPr>
            <w:r w:rsidRPr="00F51C59">
              <w:t>Assinado eletronicamente</w:t>
            </w:r>
          </w:p>
          <w:p w14:paraId="453B2CDC" w14:textId="77777777" w:rsidR="002D44DA" w:rsidRPr="00F51C59" w:rsidRDefault="002D44DA" w:rsidP="002D44DA">
            <w:pPr>
              <w:pStyle w:val="AssinaturaPadro"/>
              <w:rPr>
                <w:color w:val="auto"/>
              </w:rPr>
            </w:pPr>
            <w:r w:rsidRPr="00F51C59">
              <w:rPr>
                <w:color w:val="auto"/>
                <w:highlight w:val="yellow"/>
              </w:rPr>
              <w:t>XXXXXXXXXXX</w:t>
            </w:r>
          </w:p>
          <w:p w14:paraId="0A34D2A3" w14:textId="77777777" w:rsidR="002D44DA" w:rsidRPr="00F51C59" w:rsidRDefault="002D44DA" w:rsidP="002D44DA">
            <w:pPr>
              <w:pStyle w:val="AssinaturaPadro"/>
              <w:rPr>
                <w:color w:val="auto"/>
              </w:rPr>
            </w:pPr>
            <w:r>
              <w:rPr>
                <w:color w:val="auto"/>
              </w:rPr>
              <w:t>Título profissional / CREA/CAU</w:t>
            </w:r>
          </w:p>
          <w:p w14:paraId="27815B1B" w14:textId="33827FCB" w:rsidR="002D44DA" w:rsidRPr="00F51C59" w:rsidRDefault="002D44DA" w:rsidP="002D44DA">
            <w:pPr>
              <w:pStyle w:val="AssinaturaPadro"/>
              <w:rPr>
                <w:color w:val="auto"/>
              </w:rPr>
            </w:pPr>
            <w:r>
              <w:rPr>
                <w:color w:val="auto"/>
              </w:rPr>
              <w:t>Fiscal</w:t>
            </w:r>
            <w:r w:rsidRPr="00F51C59">
              <w:rPr>
                <w:color w:val="auto"/>
              </w:rPr>
              <w:t xml:space="preserve"> do Contrato</w:t>
            </w:r>
          </w:p>
          <w:p w14:paraId="4AF1B69D" w14:textId="6550D54B" w:rsidR="000B35A0" w:rsidRPr="002D44DA" w:rsidRDefault="002D44DA" w:rsidP="002D44DA">
            <w:pPr>
              <w:pStyle w:val="AssinaturaPadro"/>
              <w:tabs>
                <w:tab w:val="clear" w:pos="1560"/>
              </w:tabs>
              <w:rPr>
                <w:color w:val="auto"/>
              </w:rPr>
            </w:pPr>
            <w:r w:rsidRPr="00F51C59">
              <w:rPr>
                <w:color w:val="auto"/>
                <w:highlight w:val="yellow"/>
              </w:rPr>
              <w:t>SECID/XXXXXX</w:t>
            </w:r>
          </w:p>
        </w:tc>
      </w:tr>
    </w:tbl>
    <w:p w14:paraId="5D65A9E5" w14:textId="00311164" w:rsidR="00906382" w:rsidRPr="00F51C59" w:rsidRDefault="00906382" w:rsidP="00823D1D">
      <w:pPr>
        <w:pStyle w:val="AssinaturaPadro"/>
        <w:tabs>
          <w:tab w:val="clear" w:pos="1560"/>
        </w:tabs>
        <w:rPr>
          <w:color w:val="auto"/>
        </w:rPr>
      </w:pPr>
    </w:p>
    <w:p w14:paraId="203399B3" w14:textId="77777777" w:rsidR="00823D1D" w:rsidRPr="00F51C59" w:rsidRDefault="00823D1D" w:rsidP="00823D1D">
      <w:pPr>
        <w:pStyle w:val="AssinaturaPadro"/>
        <w:tabs>
          <w:tab w:val="clear" w:pos="1560"/>
        </w:tabs>
        <w:rPr>
          <w:color w:val="auto"/>
        </w:rPr>
      </w:pPr>
    </w:p>
    <w:sectPr w:rsidR="00823D1D" w:rsidRPr="00F51C59" w:rsidSect="002D44DA">
      <w:headerReference w:type="default" r:id="rId7"/>
      <w:footerReference w:type="default" r:id="rId8"/>
      <w:footnotePr>
        <w:pos w:val="beneathText"/>
      </w:footnotePr>
      <w:pgSz w:w="11906" w:h="16838" w:code="9"/>
      <w:pgMar w:top="1985" w:right="1134" w:bottom="992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67897" w14:textId="77777777" w:rsidR="00CB3019" w:rsidRDefault="00CB3019" w:rsidP="00F42AAD">
      <w:r>
        <w:separator/>
      </w:r>
    </w:p>
    <w:p w14:paraId="533D2337" w14:textId="77777777" w:rsidR="00C9604F" w:rsidRDefault="00C9604F" w:rsidP="00F42AAD"/>
    <w:p w14:paraId="6B7CDBC8" w14:textId="77777777" w:rsidR="00C9604F" w:rsidRDefault="00C9604F" w:rsidP="00F42AAD"/>
    <w:p w14:paraId="30086997" w14:textId="77777777" w:rsidR="00C9604F" w:rsidRDefault="00C9604F" w:rsidP="00F42AAD"/>
  </w:endnote>
  <w:endnote w:type="continuationSeparator" w:id="0">
    <w:p w14:paraId="7ADC68A6" w14:textId="77777777" w:rsidR="00CB3019" w:rsidRDefault="00CB3019" w:rsidP="00F42AAD">
      <w:r>
        <w:continuationSeparator/>
      </w:r>
    </w:p>
    <w:p w14:paraId="74A79ADE" w14:textId="77777777" w:rsidR="00C9604F" w:rsidRDefault="00C9604F" w:rsidP="00F42AAD"/>
    <w:p w14:paraId="5CED2C82" w14:textId="77777777" w:rsidR="00C9604F" w:rsidRDefault="00C9604F" w:rsidP="00F42AAD"/>
    <w:p w14:paraId="11D16CCB" w14:textId="77777777" w:rsidR="00C9604F" w:rsidRDefault="00C9604F" w:rsidP="00F42A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930" w:type="dxa"/>
      <w:tblInd w:w="-170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907"/>
      <w:gridCol w:w="23"/>
    </w:tblGrid>
    <w:tr w:rsidR="00CB3019" w:rsidRPr="009A593D" w14:paraId="62BCC532" w14:textId="77777777" w:rsidTr="00234CE9">
      <w:trPr>
        <w:cantSplit/>
        <w:trHeight w:hRule="exact" w:val="284"/>
      </w:trPr>
      <w:tc>
        <w:tcPr>
          <w:tcW w:w="11907" w:type="dxa"/>
          <w:vAlign w:val="center"/>
        </w:tcPr>
        <w:tbl>
          <w:tblPr>
            <w:tblStyle w:val="TableGrid"/>
            <w:tblW w:w="9781" w:type="dxa"/>
            <w:tblInd w:w="112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7513"/>
            <w:gridCol w:w="2268"/>
          </w:tblGrid>
          <w:tr w:rsidR="00234CE9" w14:paraId="08F47C0F" w14:textId="77777777" w:rsidTr="00234CE9">
            <w:tc>
              <w:tcPr>
                <w:tcW w:w="7513" w:type="dxa"/>
              </w:tcPr>
              <w:p w14:paraId="3AEC9B1B" w14:textId="77777777" w:rsidR="00234CE9" w:rsidRPr="00053386" w:rsidRDefault="00E21A17" w:rsidP="00FC39BE">
                <w:pPr>
                  <w:pStyle w:val="Footer"/>
                </w:pPr>
                <w:r w:rsidRPr="00053386">
                  <w:t>R. Eurípedes Garcez do Nascimento, 1195</w:t>
                </w:r>
                <w:r w:rsidR="00234CE9" w:rsidRPr="00053386">
                  <w:t xml:space="preserve"> I </w:t>
                </w:r>
                <w:r w:rsidRPr="00053386">
                  <w:t>2</w:t>
                </w:r>
                <w:r w:rsidR="00234CE9" w:rsidRPr="00053386">
                  <w:t xml:space="preserve">º andar I </w:t>
                </w:r>
                <w:r w:rsidRPr="00053386">
                  <w:t>Ahú</w:t>
                </w:r>
                <w:r w:rsidR="00234CE9" w:rsidRPr="00053386">
                  <w:t xml:space="preserve"> I Curitiba-PR I CEP </w:t>
                </w:r>
                <w:r w:rsidRPr="00053386">
                  <w:t>80540-280</w:t>
                </w:r>
              </w:p>
            </w:tc>
            <w:tc>
              <w:tcPr>
                <w:tcW w:w="2268" w:type="dxa"/>
              </w:tcPr>
              <w:p w14:paraId="22073121" w14:textId="77777777" w:rsidR="00234CE9" w:rsidRDefault="00234CE9" w:rsidP="009C20BB">
                <w:pPr>
                  <w:pStyle w:val="Footer"/>
                  <w:jc w:val="right"/>
                  <w:rPr>
                    <w:sz w:val="14"/>
                    <w:szCs w:val="14"/>
                  </w:rPr>
                </w:pPr>
                <w:r w:rsidRPr="00603C0A">
                  <w:t xml:space="preserve">Página </w:t>
                </w:r>
                <w:r w:rsidRPr="00603C0A">
                  <w:fldChar w:fldCharType="begin"/>
                </w:r>
                <w:r w:rsidRPr="00603C0A">
                  <w:instrText>PAGE  \* Arabic  \* MERGEFORMAT</w:instrText>
                </w:r>
                <w:r w:rsidRPr="00603C0A">
                  <w:fldChar w:fldCharType="separate"/>
                </w:r>
                <w:r w:rsidR="00B53611">
                  <w:rPr>
                    <w:noProof/>
                  </w:rPr>
                  <w:t>1</w:t>
                </w:r>
                <w:r w:rsidRPr="00603C0A">
                  <w:fldChar w:fldCharType="end"/>
                </w:r>
                <w:r w:rsidRPr="00603C0A">
                  <w:t xml:space="preserve"> de </w:t>
                </w:r>
                <w:r w:rsidRPr="00603C0A">
                  <w:rPr>
                    <w:noProof/>
                  </w:rPr>
                  <w:fldChar w:fldCharType="begin"/>
                </w:r>
                <w:r w:rsidRPr="00603C0A">
                  <w:rPr>
                    <w:noProof/>
                  </w:rPr>
                  <w:instrText>NUMPAGES  \* Arabic  \* MERGEFORMAT</w:instrText>
                </w:r>
                <w:r w:rsidRPr="00603C0A">
                  <w:rPr>
                    <w:noProof/>
                  </w:rPr>
                  <w:fldChar w:fldCharType="separate"/>
                </w:r>
                <w:r w:rsidR="00B53611">
                  <w:rPr>
                    <w:noProof/>
                  </w:rPr>
                  <w:t>1</w:t>
                </w:r>
                <w:r w:rsidRPr="00603C0A">
                  <w:rPr>
                    <w:noProof/>
                  </w:rPr>
                  <w:fldChar w:fldCharType="end"/>
                </w:r>
              </w:p>
            </w:tc>
          </w:tr>
        </w:tbl>
        <w:p w14:paraId="2648005A" w14:textId="77777777" w:rsidR="00CB3019" w:rsidRPr="002A16DD" w:rsidRDefault="00CB3019" w:rsidP="00F42AAD"/>
      </w:tc>
      <w:tc>
        <w:tcPr>
          <w:tcW w:w="23" w:type="dxa"/>
          <w:vAlign w:val="center"/>
        </w:tcPr>
        <w:p w14:paraId="33423950" w14:textId="77777777" w:rsidR="00FE7192" w:rsidRDefault="00FE7192" w:rsidP="00F42AAD">
          <w:pPr>
            <w:rPr>
              <w:rStyle w:val="PageNumber"/>
            </w:rPr>
          </w:pPr>
        </w:p>
        <w:p w14:paraId="0E9D89E2" w14:textId="77777777" w:rsidR="00FE7192" w:rsidRDefault="00FE7192" w:rsidP="00F42AAD">
          <w:pPr>
            <w:rPr>
              <w:rStyle w:val="PageNumber"/>
            </w:rPr>
          </w:pPr>
        </w:p>
        <w:p w14:paraId="4CBF5215" w14:textId="77777777" w:rsidR="00FE7192" w:rsidRPr="00B14F95" w:rsidRDefault="00FE7192" w:rsidP="00F42AAD"/>
      </w:tc>
    </w:tr>
    <w:tr w:rsidR="00CB3019" w:rsidRPr="009A593D" w14:paraId="57A6C053" w14:textId="77777777" w:rsidTr="00234CE9">
      <w:trPr>
        <w:gridAfter w:val="1"/>
        <w:wAfter w:w="23" w:type="dxa"/>
        <w:cantSplit/>
        <w:trHeight w:hRule="exact" w:val="284"/>
      </w:trPr>
      <w:tc>
        <w:tcPr>
          <w:tcW w:w="11907" w:type="dxa"/>
          <w:vAlign w:val="center"/>
        </w:tcPr>
        <w:p w14:paraId="7EE5F9A2" w14:textId="77777777" w:rsidR="00CB3019" w:rsidRPr="009A593D" w:rsidRDefault="00CB3019" w:rsidP="00F42AAD">
          <w:pPr>
            <w:rPr>
              <w:sz w:val="14"/>
              <w:szCs w:val="14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0FCAB257" wp14:editId="6E287218">
                <wp:simplePos x="0" y="0"/>
                <wp:positionH relativeFrom="column">
                  <wp:posOffset>-368935</wp:posOffset>
                </wp:positionH>
                <wp:positionV relativeFrom="paragraph">
                  <wp:posOffset>-204470</wp:posOffset>
                </wp:positionV>
                <wp:extent cx="7559675" cy="143510"/>
                <wp:effectExtent l="0" t="0" r="3175" b="8890"/>
                <wp:wrapThrough wrapText="bothSides">
                  <wp:wrapPolygon edited="0">
                    <wp:start x="0" y="0"/>
                    <wp:lineTo x="0" y="20071"/>
                    <wp:lineTo x="21555" y="20071"/>
                    <wp:lineTo x="21555" y="0"/>
                    <wp:lineTo x="0" y="0"/>
                  </wp:wrapPolygon>
                </wp:wrapThrough>
                <wp:docPr id="14" name="Imagem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odapePalacio4andar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7559675" cy="1435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32D0F63" w14:textId="77777777" w:rsidR="00CB3019" w:rsidRPr="00F42AAD" w:rsidRDefault="00CB3019" w:rsidP="00F42AAD">
    <w:pPr>
      <w:pStyle w:val="Footer"/>
    </w:pPr>
  </w:p>
  <w:p w14:paraId="62B41DA2" w14:textId="77777777" w:rsidR="00C9604F" w:rsidRPr="00F42AAD" w:rsidRDefault="00C9604F" w:rsidP="00F42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21BA9" w14:textId="77777777" w:rsidR="00CB3019" w:rsidRDefault="00CB3019" w:rsidP="00F42AAD">
      <w:r>
        <w:separator/>
      </w:r>
    </w:p>
    <w:p w14:paraId="18FC0BAC" w14:textId="77777777" w:rsidR="00C9604F" w:rsidRDefault="00C9604F" w:rsidP="00F42AAD"/>
    <w:p w14:paraId="185880E8" w14:textId="77777777" w:rsidR="00C9604F" w:rsidRDefault="00C9604F" w:rsidP="00F42AAD"/>
    <w:p w14:paraId="1655F955" w14:textId="77777777" w:rsidR="00C9604F" w:rsidRDefault="00C9604F" w:rsidP="00F42AAD"/>
  </w:footnote>
  <w:footnote w:type="continuationSeparator" w:id="0">
    <w:p w14:paraId="06C2FDE7" w14:textId="77777777" w:rsidR="00CB3019" w:rsidRDefault="00CB3019" w:rsidP="00F42AAD">
      <w:r>
        <w:continuationSeparator/>
      </w:r>
    </w:p>
    <w:p w14:paraId="019336CD" w14:textId="77777777" w:rsidR="00C9604F" w:rsidRDefault="00C9604F" w:rsidP="00F42AAD"/>
    <w:p w14:paraId="07AA0C93" w14:textId="77777777" w:rsidR="00C9604F" w:rsidRDefault="00C9604F" w:rsidP="00F42AAD"/>
    <w:p w14:paraId="21B11C6D" w14:textId="77777777" w:rsidR="00C9604F" w:rsidRDefault="00C9604F" w:rsidP="00F42A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ACBC5" w14:textId="77777777" w:rsidR="00C9604F" w:rsidRPr="00F42AAD" w:rsidRDefault="00F42AAD" w:rsidP="00F42AAD">
    <w:pPr>
      <w:pStyle w:val="Footer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731B3BA1" wp14:editId="76CB8E6A">
          <wp:simplePos x="0" y="0"/>
          <wp:positionH relativeFrom="margin">
            <wp:align>right</wp:align>
          </wp:positionH>
          <wp:positionV relativeFrom="page">
            <wp:posOffset>360045</wp:posOffset>
          </wp:positionV>
          <wp:extent cx="507600" cy="561600"/>
          <wp:effectExtent l="0" t="0" r="6985" b="0"/>
          <wp:wrapNone/>
          <wp:docPr id="12" name="Imagem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166" b="40297"/>
                  <a:stretch>
                    <a:fillRect/>
                  </a:stretch>
                </pic:blipFill>
                <pic:spPr bwMode="auto">
                  <a:xfrm>
                    <a:off x="0" y="0"/>
                    <a:ext cx="5076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A236D51" wp14:editId="3C25C386">
          <wp:simplePos x="0" y="0"/>
          <wp:positionH relativeFrom="margin">
            <wp:align>center</wp:align>
          </wp:positionH>
          <wp:positionV relativeFrom="page">
            <wp:posOffset>360045</wp:posOffset>
          </wp:positionV>
          <wp:extent cx="1951200" cy="730800"/>
          <wp:effectExtent l="0" t="0" r="0" b="0"/>
          <wp:wrapTopAndBottom/>
          <wp:docPr id="13" name="Imagem 1" descr="Logo SECI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SECI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1200" cy="73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b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Wingdings 2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Wingdings 2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b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 2"/>
      </w:rPr>
    </w:lvl>
  </w:abstractNum>
  <w:abstractNum w:abstractNumId="6" w15:restartNumberingAfterBreak="0">
    <w:nsid w:val="00000009"/>
    <w:multiLevelType w:val="singleLevel"/>
    <w:tmpl w:val="00000009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38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Courier New"/>
      </w:rPr>
    </w:lvl>
  </w:abstractNum>
  <w:abstractNum w:abstractNumId="8" w15:restartNumberingAfterBreak="0">
    <w:nsid w:val="0000000B"/>
    <w:multiLevelType w:val="multilevel"/>
    <w:tmpl w:val="0000000B"/>
    <w:name w:val="WW8Num1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</w:lvl>
  </w:abstractNum>
  <w:abstractNum w:abstractNumId="9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F"/>
    <w:multiLevelType w:val="singleLevel"/>
    <w:tmpl w:val="0000000F"/>
    <w:name w:val="WW8Num15"/>
    <w:lvl w:ilvl="0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</w:lvl>
  </w:abstractNum>
  <w:abstractNum w:abstractNumId="11" w15:restartNumberingAfterBreak="0">
    <w:nsid w:val="00000013"/>
    <w:multiLevelType w:val="singleLevel"/>
    <w:tmpl w:val="00000013"/>
    <w:name w:val="WW8Num20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26C23CB"/>
    <w:multiLevelType w:val="singleLevel"/>
    <w:tmpl w:val="04160017"/>
    <w:name w:val="WW8Num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03C83AF1"/>
    <w:multiLevelType w:val="singleLevel"/>
    <w:tmpl w:val="04160017"/>
    <w:name w:val="WW8Num13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F5730D4"/>
    <w:multiLevelType w:val="singleLevel"/>
    <w:tmpl w:val="04160017"/>
    <w:name w:val="WW8Num3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12E03C68"/>
    <w:multiLevelType w:val="singleLevel"/>
    <w:tmpl w:val="04160017"/>
    <w:name w:val="WW8Num3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18577BB2"/>
    <w:multiLevelType w:val="multilevel"/>
    <w:tmpl w:val="5810E59E"/>
    <w:name w:val="WW8Num2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9"/>
      <w:numFmt w:val="decimal"/>
      <w:isLgl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9AE61D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1E683D80"/>
    <w:multiLevelType w:val="singleLevel"/>
    <w:tmpl w:val="04160017"/>
    <w:name w:val="WW8Num3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73F63D2"/>
    <w:multiLevelType w:val="singleLevel"/>
    <w:tmpl w:val="E1284F70"/>
    <w:lvl w:ilvl="0">
      <w:start w:val="1"/>
      <w:numFmt w:val="upperRoman"/>
      <w:lvlText w:val="CAPÍTULO  %1"/>
      <w:lvlJc w:val="left"/>
      <w:pPr>
        <w:tabs>
          <w:tab w:val="num" w:pos="2225"/>
        </w:tabs>
        <w:ind w:left="0" w:firstLine="425"/>
      </w:pPr>
      <w:rPr>
        <w:rFonts w:ascii="Arial" w:hAnsi="Arial" w:hint="default"/>
        <w:b w:val="0"/>
        <w:i w:val="0"/>
        <w:sz w:val="20"/>
      </w:rPr>
    </w:lvl>
  </w:abstractNum>
  <w:abstractNum w:abstractNumId="20" w15:restartNumberingAfterBreak="0">
    <w:nsid w:val="27C208FF"/>
    <w:multiLevelType w:val="singleLevel"/>
    <w:tmpl w:val="04160017"/>
    <w:name w:val="WW8Num13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9E87711"/>
    <w:multiLevelType w:val="multilevel"/>
    <w:tmpl w:val="0416001F"/>
    <w:name w:val="WW8Num2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2" w15:restartNumberingAfterBreak="0">
    <w:nsid w:val="2F480B70"/>
    <w:multiLevelType w:val="singleLevel"/>
    <w:tmpl w:val="04160017"/>
    <w:name w:val="WW8Num13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3115236D"/>
    <w:multiLevelType w:val="hybridMultilevel"/>
    <w:tmpl w:val="D55E3386"/>
    <w:lvl w:ilvl="0" w:tplc="CD28ED22">
      <w:start w:val="13"/>
      <w:numFmt w:val="bullet"/>
      <w:lvlText w:val=""/>
      <w:lvlJc w:val="left"/>
      <w:pPr>
        <w:ind w:left="1494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353F6BAB"/>
    <w:multiLevelType w:val="multilevel"/>
    <w:tmpl w:val="CD14FDB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"/>
      <w:lvlJc w:val="left"/>
      <w:pPr>
        <w:tabs>
          <w:tab w:val="num" w:pos="1072"/>
        </w:tabs>
        <w:ind w:left="1072" w:hanging="504"/>
      </w:pPr>
    </w:lvl>
    <w:lvl w:ilvl="3">
      <w:start w:val="1"/>
      <w:numFmt w:val="decimal"/>
      <w:lvlText w:val="%1.%2.%3.%4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5" w15:restartNumberingAfterBreak="0">
    <w:nsid w:val="41AC2B0A"/>
    <w:multiLevelType w:val="singleLevel"/>
    <w:tmpl w:val="D836188C"/>
    <w:name w:val="WW8Num8"/>
    <w:lvl w:ilvl="0">
      <w:start w:val="1"/>
      <w:numFmt w:val="decimal"/>
      <w:lvlText w:val="%1º :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4CA472AA"/>
    <w:multiLevelType w:val="singleLevel"/>
    <w:tmpl w:val="45CAC774"/>
    <w:name w:val="WW8Num3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27" w15:restartNumberingAfterBreak="0">
    <w:nsid w:val="518C3F3C"/>
    <w:multiLevelType w:val="hybridMultilevel"/>
    <w:tmpl w:val="EE7A3FF6"/>
    <w:lvl w:ilvl="0" w:tplc="200E0496">
      <w:start w:val="1"/>
      <w:numFmt w:val="lowerLetter"/>
      <w:lvlText w:val="%1)"/>
      <w:lvlJc w:val="left"/>
      <w:pPr>
        <w:ind w:left="1494" w:hanging="360"/>
      </w:pPr>
      <w:rPr>
        <w:b w:val="0"/>
        <w:color w:val="auto"/>
      </w:rPr>
    </w:lvl>
    <w:lvl w:ilvl="1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60347054"/>
    <w:multiLevelType w:val="singleLevel"/>
    <w:tmpl w:val="04160017"/>
    <w:name w:val="WW8Num13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58B1E43"/>
    <w:multiLevelType w:val="singleLevel"/>
    <w:tmpl w:val="04160017"/>
    <w:name w:val="WW8Num13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65148F3"/>
    <w:multiLevelType w:val="singleLevel"/>
    <w:tmpl w:val="04160017"/>
    <w:name w:val="WW8Num132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D2F5AA8"/>
    <w:multiLevelType w:val="singleLevel"/>
    <w:tmpl w:val="04160017"/>
    <w:name w:val="WW8Num3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EA6744D"/>
    <w:multiLevelType w:val="singleLevel"/>
    <w:tmpl w:val="04160017"/>
    <w:name w:val="WW8Num32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24"/>
  </w:num>
  <w:num w:numId="3">
    <w:abstractNumId w:val="19"/>
  </w:num>
  <w:num w:numId="4">
    <w:abstractNumId w:val="17"/>
  </w:num>
  <w:num w:numId="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PT" w:vendorID="64" w:dllVersion="6" w:nlCheck="1" w:checkStyle="0"/>
  <w:proofState w:spelling="clean" w:grammar="clean"/>
  <w:defaultTabStop w:val="720"/>
  <w:hyphenationZone w:val="425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31073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9F"/>
    <w:rsid w:val="0000723C"/>
    <w:rsid w:val="000073F5"/>
    <w:rsid w:val="000102E7"/>
    <w:rsid w:val="00011518"/>
    <w:rsid w:val="00017F95"/>
    <w:rsid w:val="000271CA"/>
    <w:rsid w:val="000321D9"/>
    <w:rsid w:val="00033453"/>
    <w:rsid w:val="00041223"/>
    <w:rsid w:val="000519CF"/>
    <w:rsid w:val="00053386"/>
    <w:rsid w:val="00063A68"/>
    <w:rsid w:val="000651EC"/>
    <w:rsid w:val="00065D13"/>
    <w:rsid w:val="00072172"/>
    <w:rsid w:val="00073BEC"/>
    <w:rsid w:val="00073F2C"/>
    <w:rsid w:val="00074312"/>
    <w:rsid w:val="00080B56"/>
    <w:rsid w:val="00081EA4"/>
    <w:rsid w:val="00083957"/>
    <w:rsid w:val="000858EE"/>
    <w:rsid w:val="0009262A"/>
    <w:rsid w:val="000A207D"/>
    <w:rsid w:val="000A6FC1"/>
    <w:rsid w:val="000B35A0"/>
    <w:rsid w:val="000C18DA"/>
    <w:rsid w:val="000D09B7"/>
    <w:rsid w:val="000D2A33"/>
    <w:rsid w:val="000E698D"/>
    <w:rsid w:val="000F1881"/>
    <w:rsid w:val="00104C7D"/>
    <w:rsid w:val="001119B8"/>
    <w:rsid w:val="001122E8"/>
    <w:rsid w:val="00115C24"/>
    <w:rsid w:val="00116C58"/>
    <w:rsid w:val="00116F57"/>
    <w:rsid w:val="00131828"/>
    <w:rsid w:val="00145568"/>
    <w:rsid w:val="00162C41"/>
    <w:rsid w:val="00163B93"/>
    <w:rsid w:val="00176C56"/>
    <w:rsid w:val="00185EC1"/>
    <w:rsid w:val="001948B0"/>
    <w:rsid w:val="001A046B"/>
    <w:rsid w:val="001A63AB"/>
    <w:rsid w:val="001B32A2"/>
    <w:rsid w:val="001B3972"/>
    <w:rsid w:val="001C1E02"/>
    <w:rsid w:val="001D74C6"/>
    <w:rsid w:val="001E32B4"/>
    <w:rsid w:val="001E412F"/>
    <w:rsid w:val="001E59D2"/>
    <w:rsid w:val="001F2A15"/>
    <w:rsid w:val="001F581E"/>
    <w:rsid w:val="002128C5"/>
    <w:rsid w:val="002341E4"/>
    <w:rsid w:val="00234CE9"/>
    <w:rsid w:val="00244E45"/>
    <w:rsid w:val="0024691F"/>
    <w:rsid w:val="00250CDD"/>
    <w:rsid w:val="00253F09"/>
    <w:rsid w:val="002622BF"/>
    <w:rsid w:val="00264FE7"/>
    <w:rsid w:val="00295AB6"/>
    <w:rsid w:val="002A16DD"/>
    <w:rsid w:val="002A4E39"/>
    <w:rsid w:val="002A5F20"/>
    <w:rsid w:val="002C59EC"/>
    <w:rsid w:val="002C5ACA"/>
    <w:rsid w:val="002D44DA"/>
    <w:rsid w:val="002D62ED"/>
    <w:rsid w:val="002D7095"/>
    <w:rsid w:val="002E5B1B"/>
    <w:rsid w:val="002F58DF"/>
    <w:rsid w:val="00302A97"/>
    <w:rsid w:val="00305757"/>
    <w:rsid w:val="00326AA2"/>
    <w:rsid w:val="0036296D"/>
    <w:rsid w:val="003634E4"/>
    <w:rsid w:val="00364196"/>
    <w:rsid w:val="00372A72"/>
    <w:rsid w:val="00373148"/>
    <w:rsid w:val="003A42FF"/>
    <w:rsid w:val="003B2965"/>
    <w:rsid w:val="003C0004"/>
    <w:rsid w:val="003C3ABC"/>
    <w:rsid w:val="003C3DF7"/>
    <w:rsid w:val="003C5FB3"/>
    <w:rsid w:val="003E44E7"/>
    <w:rsid w:val="003E6D89"/>
    <w:rsid w:val="004143B4"/>
    <w:rsid w:val="004152A1"/>
    <w:rsid w:val="00417157"/>
    <w:rsid w:val="00432FC6"/>
    <w:rsid w:val="00442538"/>
    <w:rsid w:val="00447CF7"/>
    <w:rsid w:val="00461F3C"/>
    <w:rsid w:val="004668F0"/>
    <w:rsid w:val="004727A3"/>
    <w:rsid w:val="00480650"/>
    <w:rsid w:val="00480A50"/>
    <w:rsid w:val="00494888"/>
    <w:rsid w:val="004A1CA3"/>
    <w:rsid w:val="004A4788"/>
    <w:rsid w:val="004B20B3"/>
    <w:rsid w:val="004C13B2"/>
    <w:rsid w:val="004D2803"/>
    <w:rsid w:val="004D2E5E"/>
    <w:rsid w:val="004D4504"/>
    <w:rsid w:val="004E36CD"/>
    <w:rsid w:val="004F47CA"/>
    <w:rsid w:val="00505571"/>
    <w:rsid w:val="00510988"/>
    <w:rsid w:val="00513BC1"/>
    <w:rsid w:val="0052052C"/>
    <w:rsid w:val="00533CF5"/>
    <w:rsid w:val="0053519C"/>
    <w:rsid w:val="00536ED6"/>
    <w:rsid w:val="00536FB5"/>
    <w:rsid w:val="005404ED"/>
    <w:rsid w:val="00545693"/>
    <w:rsid w:val="00556CE0"/>
    <w:rsid w:val="00557D51"/>
    <w:rsid w:val="0056781F"/>
    <w:rsid w:val="005722CB"/>
    <w:rsid w:val="00574B1D"/>
    <w:rsid w:val="005767F7"/>
    <w:rsid w:val="00585EB4"/>
    <w:rsid w:val="005919BA"/>
    <w:rsid w:val="005956EE"/>
    <w:rsid w:val="0059666F"/>
    <w:rsid w:val="0059727E"/>
    <w:rsid w:val="00597B11"/>
    <w:rsid w:val="005B11F9"/>
    <w:rsid w:val="005C1E39"/>
    <w:rsid w:val="005D6B26"/>
    <w:rsid w:val="005E35A3"/>
    <w:rsid w:val="00612DA3"/>
    <w:rsid w:val="00613C62"/>
    <w:rsid w:val="006166DE"/>
    <w:rsid w:val="006208BF"/>
    <w:rsid w:val="00624E5B"/>
    <w:rsid w:val="00626D80"/>
    <w:rsid w:val="00635C9F"/>
    <w:rsid w:val="00650995"/>
    <w:rsid w:val="0066286A"/>
    <w:rsid w:val="0066330A"/>
    <w:rsid w:val="006737A2"/>
    <w:rsid w:val="00673EE4"/>
    <w:rsid w:val="00676F00"/>
    <w:rsid w:val="00677541"/>
    <w:rsid w:val="00681DE8"/>
    <w:rsid w:val="006906E9"/>
    <w:rsid w:val="006A021D"/>
    <w:rsid w:val="006A45A9"/>
    <w:rsid w:val="006A5CA7"/>
    <w:rsid w:val="006D54AE"/>
    <w:rsid w:val="006E01EF"/>
    <w:rsid w:val="006F0605"/>
    <w:rsid w:val="006F2E95"/>
    <w:rsid w:val="007000E8"/>
    <w:rsid w:val="00701250"/>
    <w:rsid w:val="00701588"/>
    <w:rsid w:val="0070551E"/>
    <w:rsid w:val="00716778"/>
    <w:rsid w:val="0071691E"/>
    <w:rsid w:val="00722E97"/>
    <w:rsid w:val="007476B8"/>
    <w:rsid w:val="007623BA"/>
    <w:rsid w:val="007718EA"/>
    <w:rsid w:val="007823F6"/>
    <w:rsid w:val="007930BA"/>
    <w:rsid w:val="00793F9C"/>
    <w:rsid w:val="007A1981"/>
    <w:rsid w:val="007A1E24"/>
    <w:rsid w:val="007B339E"/>
    <w:rsid w:val="007C048E"/>
    <w:rsid w:val="007C2991"/>
    <w:rsid w:val="007C6433"/>
    <w:rsid w:val="007D041F"/>
    <w:rsid w:val="007D6756"/>
    <w:rsid w:val="007F7BEA"/>
    <w:rsid w:val="008023CB"/>
    <w:rsid w:val="00817BAA"/>
    <w:rsid w:val="00823D1D"/>
    <w:rsid w:val="0083197B"/>
    <w:rsid w:val="008404A4"/>
    <w:rsid w:val="00854C76"/>
    <w:rsid w:val="00855C45"/>
    <w:rsid w:val="00863EBC"/>
    <w:rsid w:val="00865141"/>
    <w:rsid w:val="0087329D"/>
    <w:rsid w:val="00873F77"/>
    <w:rsid w:val="00881090"/>
    <w:rsid w:val="00892B1F"/>
    <w:rsid w:val="008A3CE2"/>
    <w:rsid w:val="008B0A0F"/>
    <w:rsid w:val="008B6FBA"/>
    <w:rsid w:val="008C0911"/>
    <w:rsid w:val="008D42FE"/>
    <w:rsid w:val="008D5B53"/>
    <w:rsid w:val="008E35A4"/>
    <w:rsid w:val="008F23C1"/>
    <w:rsid w:val="008F4DF4"/>
    <w:rsid w:val="008F6D7C"/>
    <w:rsid w:val="009054D2"/>
    <w:rsid w:val="00906382"/>
    <w:rsid w:val="009225DF"/>
    <w:rsid w:val="0094155D"/>
    <w:rsid w:val="009416F5"/>
    <w:rsid w:val="00942750"/>
    <w:rsid w:val="00943D7B"/>
    <w:rsid w:val="009605F1"/>
    <w:rsid w:val="00974654"/>
    <w:rsid w:val="00996A36"/>
    <w:rsid w:val="009A03C9"/>
    <w:rsid w:val="009A593D"/>
    <w:rsid w:val="009C20BB"/>
    <w:rsid w:val="009C2EC7"/>
    <w:rsid w:val="009E27E9"/>
    <w:rsid w:val="00A0064C"/>
    <w:rsid w:val="00A0476C"/>
    <w:rsid w:val="00A0668F"/>
    <w:rsid w:val="00A07ED3"/>
    <w:rsid w:val="00A107BA"/>
    <w:rsid w:val="00A13518"/>
    <w:rsid w:val="00A32D4A"/>
    <w:rsid w:val="00A3466C"/>
    <w:rsid w:val="00A35A8B"/>
    <w:rsid w:val="00A748ED"/>
    <w:rsid w:val="00A82094"/>
    <w:rsid w:val="00A93F70"/>
    <w:rsid w:val="00AA30E0"/>
    <w:rsid w:val="00AB194C"/>
    <w:rsid w:val="00AB1C2C"/>
    <w:rsid w:val="00AC6C52"/>
    <w:rsid w:val="00AD16C6"/>
    <w:rsid w:val="00AD1F17"/>
    <w:rsid w:val="00AE558B"/>
    <w:rsid w:val="00AF0FEF"/>
    <w:rsid w:val="00AF50C4"/>
    <w:rsid w:val="00AF5F94"/>
    <w:rsid w:val="00AF6B56"/>
    <w:rsid w:val="00B02C0A"/>
    <w:rsid w:val="00B03B14"/>
    <w:rsid w:val="00B13743"/>
    <w:rsid w:val="00B14F95"/>
    <w:rsid w:val="00B306D4"/>
    <w:rsid w:val="00B41623"/>
    <w:rsid w:val="00B4679F"/>
    <w:rsid w:val="00B51A28"/>
    <w:rsid w:val="00B53611"/>
    <w:rsid w:val="00B67C5D"/>
    <w:rsid w:val="00B73C9F"/>
    <w:rsid w:val="00B87EE2"/>
    <w:rsid w:val="00BA4ABD"/>
    <w:rsid w:val="00BD34C4"/>
    <w:rsid w:val="00BD5104"/>
    <w:rsid w:val="00BE51A4"/>
    <w:rsid w:val="00BF209F"/>
    <w:rsid w:val="00BF3D47"/>
    <w:rsid w:val="00BF7B83"/>
    <w:rsid w:val="00C01B83"/>
    <w:rsid w:val="00C03EA8"/>
    <w:rsid w:val="00C04915"/>
    <w:rsid w:val="00C079C5"/>
    <w:rsid w:val="00C22DEB"/>
    <w:rsid w:val="00C23C08"/>
    <w:rsid w:val="00C26E55"/>
    <w:rsid w:val="00C3269F"/>
    <w:rsid w:val="00C448B4"/>
    <w:rsid w:val="00C4544F"/>
    <w:rsid w:val="00C53028"/>
    <w:rsid w:val="00C566C5"/>
    <w:rsid w:val="00C61378"/>
    <w:rsid w:val="00C62601"/>
    <w:rsid w:val="00C8528E"/>
    <w:rsid w:val="00C9604F"/>
    <w:rsid w:val="00C963DD"/>
    <w:rsid w:val="00CA7961"/>
    <w:rsid w:val="00CB1271"/>
    <w:rsid w:val="00CB3019"/>
    <w:rsid w:val="00CB476D"/>
    <w:rsid w:val="00CC6F56"/>
    <w:rsid w:val="00CE1C8B"/>
    <w:rsid w:val="00CF1555"/>
    <w:rsid w:val="00CF7EE6"/>
    <w:rsid w:val="00D0775A"/>
    <w:rsid w:val="00D202BC"/>
    <w:rsid w:val="00D24915"/>
    <w:rsid w:val="00D26C71"/>
    <w:rsid w:val="00D342AF"/>
    <w:rsid w:val="00D3437E"/>
    <w:rsid w:val="00D350DB"/>
    <w:rsid w:val="00D40469"/>
    <w:rsid w:val="00D50CA6"/>
    <w:rsid w:val="00D55ED8"/>
    <w:rsid w:val="00D561C5"/>
    <w:rsid w:val="00D5652D"/>
    <w:rsid w:val="00D63650"/>
    <w:rsid w:val="00D63B08"/>
    <w:rsid w:val="00D71E33"/>
    <w:rsid w:val="00D92963"/>
    <w:rsid w:val="00D92E54"/>
    <w:rsid w:val="00D96EE4"/>
    <w:rsid w:val="00DA66B8"/>
    <w:rsid w:val="00DA7B4D"/>
    <w:rsid w:val="00DB6894"/>
    <w:rsid w:val="00DD47E0"/>
    <w:rsid w:val="00DD6270"/>
    <w:rsid w:val="00DE058A"/>
    <w:rsid w:val="00DE54E5"/>
    <w:rsid w:val="00DE6175"/>
    <w:rsid w:val="00E047CB"/>
    <w:rsid w:val="00E144E2"/>
    <w:rsid w:val="00E17C87"/>
    <w:rsid w:val="00E200DE"/>
    <w:rsid w:val="00E21434"/>
    <w:rsid w:val="00E21A17"/>
    <w:rsid w:val="00E3370A"/>
    <w:rsid w:val="00E33E5B"/>
    <w:rsid w:val="00E40A9D"/>
    <w:rsid w:val="00E41EB9"/>
    <w:rsid w:val="00E446E1"/>
    <w:rsid w:val="00E54566"/>
    <w:rsid w:val="00E60FF9"/>
    <w:rsid w:val="00E67ECD"/>
    <w:rsid w:val="00E73B63"/>
    <w:rsid w:val="00E75461"/>
    <w:rsid w:val="00E86346"/>
    <w:rsid w:val="00E96CC4"/>
    <w:rsid w:val="00EC7E11"/>
    <w:rsid w:val="00ED24D6"/>
    <w:rsid w:val="00ED46DC"/>
    <w:rsid w:val="00ED70A1"/>
    <w:rsid w:val="00EE190E"/>
    <w:rsid w:val="00EE7919"/>
    <w:rsid w:val="00EF15AD"/>
    <w:rsid w:val="00F16480"/>
    <w:rsid w:val="00F42AAD"/>
    <w:rsid w:val="00F4796B"/>
    <w:rsid w:val="00F51C59"/>
    <w:rsid w:val="00F62515"/>
    <w:rsid w:val="00F6315D"/>
    <w:rsid w:val="00F76917"/>
    <w:rsid w:val="00F84266"/>
    <w:rsid w:val="00FA2CD0"/>
    <w:rsid w:val="00FA56CA"/>
    <w:rsid w:val="00FA7D16"/>
    <w:rsid w:val="00FB0577"/>
    <w:rsid w:val="00FB21FA"/>
    <w:rsid w:val="00FB407E"/>
    <w:rsid w:val="00FB4A6B"/>
    <w:rsid w:val="00FC39BE"/>
    <w:rsid w:val="00FC5E24"/>
    <w:rsid w:val="00FD6B34"/>
    <w:rsid w:val="00FE2632"/>
    <w:rsid w:val="00FE7192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073"/>
    <o:shapelayout v:ext="edit">
      <o:idmap v:ext="edit" data="1"/>
    </o:shapelayout>
  </w:shapeDefaults>
  <w:decimalSymbol w:val=","/>
  <w:listSeparator w:val=";"/>
  <w14:docId w14:val="4BC1CB5D"/>
  <w15:chartTrackingRefBased/>
  <w15:docId w15:val="{3119D03F-DE55-42C8-AE1F-23670D42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AAD"/>
    <w:pPr>
      <w:suppressAutoHyphens/>
      <w:spacing w:before="119" w:after="159" w:line="360" w:lineRule="auto"/>
      <w:ind w:firstLine="1134"/>
      <w:jc w:val="both"/>
    </w:pPr>
    <w:rPr>
      <w:rFonts w:ascii="Arial" w:hAnsi="Arial" w:cs="Arial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rsid w:val="00F42AAD"/>
    <w:pPr>
      <w:spacing w:before="200" w:after="200"/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F42AAD"/>
    <w:pPr>
      <w:spacing w:before="800" w:after="600"/>
      <w:ind w:firstLine="0"/>
      <w:jc w:val="center"/>
      <w:outlineLvl w:val="1"/>
    </w:pPr>
  </w:style>
  <w:style w:type="paragraph" w:styleId="Heading3">
    <w:name w:val="heading 3"/>
    <w:basedOn w:val="Normal"/>
    <w:next w:val="Normal"/>
    <w:pPr>
      <w:keepNext/>
      <w:numPr>
        <w:ilvl w:val="2"/>
        <w:numId w:val="1"/>
      </w:num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 w:firstLine="0"/>
      <w:outlineLvl w:val="2"/>
    </w:pPr>
    <w:rPr>
      <w:b/>
      <w:sz w:val="18"/>
    </w:rPr>
  </w:style>
  <w:style w:type="paragraph" w:styleId="Heading4">
    <w:name w:val="heading 4"/>
    <w:basedOn w:val="Normal"/>
    <w:next w:val="Normal"/>
    <w:pPr>
      <w:keepNext/>
      <w:numPr>
        <w:ilvl w:val="3"/>
        <w:numId w:val="1"/>
      </w:num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0" w:right="-70" w:firstLine="0"/>
      <w:outlineLvl w:val="3"/>
    </w:pPr>
    <w:rPr>
      <w:rFonts w:ascii="Lucida Console" w:hAnsi="Lucida Console" w:cs="Wingdings 2"/>
      <w:i/>
      <w:sz w:val="36"/>
    </w:rPr>
  </w:style>
  <w:style w:type="paragraph" w:styleId="Heading5">
    <w:name w:val="heading 5"/>
    <w:basedOn w:val="Normal"/>
    <w:next w:val="Normal"/>
    <w:pPr>
      <w:keepNext/>
      <w:numPr>
        <w:ilvl w:val="4"/>
        <w:numId w:val="1"/>
      </w:num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 w:firstLine="0"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tabs>
        <w:tab w:val="left" w:pos="0"/>
        <w:tab w:val="left" w:pos="1276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0" w:right="-112" w:firstLine="0"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pPr>
      <w:keepNext/>
      <w:numPr>
        <w:ilvl w:val="6"/>
        <w:numId w:val="1"/>
      </w:numPr>
      <w:tabs>
        <w:tab w:val="left" w:pos="0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0" w:right="-70" w:firstLine="0"/>
      <w:jc w:val="center"/>
      <w:outlineLvl w:val="6"/>
    </w:pPr>
    <w:rPr>
      <w:b/>
      <w:sz w:val="24"/>
    </w:rPr>
  </w:style>
  <w:style w:type="paragraph" w:styleId="Heading8">
    <w:name w:val="heading 8"/>
    <w:basedOn w:val="Normal"/>
    <w:next w:val="Normal"/>
    <w:pPr>
      <w:keepNext/>
      <w:numPr>
        <w:ilvl w:val="7"/>
        <w:numId w:val="1"/>
      </w:numPr>
      <w:outlineLvl w:val="7"/>
    </w:pPr>
    <w:rPr>
      <w:sz w:val="24"/>
    </w:rPr>
  </w:style>
  <w:style w:type="paragraph" w:styleId="Heading9">
    <w:name w:val="heading 9"/>
    <w:basedOn w:val="Normal"/>
    <w:next w:val="Normal"/>
    <w:pPr>
      <w:keepNext/>
      <w:numPr>
        <w:ilvl w:val="8"/>
        <w:numId w:val="1"/>
      </w:numPr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ela">
    <w:name w:val="Tabela"/>
    <w:basedOn w:val="Normal"/>
    <w:qFormat/>
    <w:rsid w:val="00F42AAD"/>
    <w:pPr>
      <w:spacing w:before="0" w:after="0" w:line="240" w:lineRule="auto"/>
      <w:ind w:firstLine="0"/>
    </w:pPr>
  </w:style>
  <w:style w:type="paragraph" w:customStyle="1" w:styleId="TitulodeTabela">
    <w:name w:val="Titulo de Tabela"/>
    <w:basedOn w:val="Normal"/>
    <w:link w:val="TitulodeTabelaChar"/>
    <w:qFormat/>
    <w:rsid w:val="00F42AAD"/>
    <w:pPr>
      <w:tabs>
        <w:tab w:val="left" w:pos="1560"/>
      </w:tabs>
      <w:snapToGrid w:val="0"/>
      <w:spacing w:before="0" w:after="0" w:line="240" w:lineRule="auto"/>
      <w:ind w:right="142" w:firstLine="0"/>
      <w:jc w:val="right"/>
    </w:pPr>
    <w:rPr>
      <w:b/>
    </w:rPr>
  </w:style>
  <w:style w:type="paragraph" w:styleId="NoSpacing">
    <w:name w:val="No Spacing"/>
    <w:uiPriority w:val="1"/>
    <w:qFormat/>
    <w:rsid w:val="00F42AAD"/>
    <w:pPr>
      <w:suppressAutoHyphens/>
      <w:ind w:firstLine="1134"/>
      <w:jc w:val="both"/>
    </w:pPr>
    <w:rPr>
      <w:rFonts w:ascii="Arial" w:hAnsi="Arial" w:cs="Arial"/>
      <w:sz w:val="22"/>
      <w:szCs w:val="22"/>
      <w:lang w:eastAsia="zh-CN"/>
    </w:rPr>
  </w:style>
  <w:style w:type="paragraph" w:customStyle="1" w:styleId="AssinaturaPadro">
    <w:name w:val="Assinatura Padrão"/>
    <w:basedOn w:val="TitulodeTabela"/>
    <w:link w:val="AssinaturaPadroChar"/>
    <w:qFormat/>
    <w:rsid w:val="00F42AAD"/>
    <w:rPr>
      <w:i/>
      <w:color w:val="BFBFBF" w:themeColor="background1" w:themeShade="BF"/>
    </w:rPr>
  </w:style>
  <w:style w:type="character" w:customStyle="1" w:styleId="TitulodeTabelaChar">
    <w:name w:val="Titulo de Tabela Char"/>
    <w:basedOn w:val="DefaultParagraphFont"/>
    <w:link w:val="TitulodeTabela"/>
    <w:rsid w:val="00F42AAD"/>
    <w:rPr>
      <w:rFonts w:ascii="Arial" w:hAnsi="Arial" w:cs="Arial"/>
      <w:b/>
      <w:sz w:val="22"/>
      <w:szCs w:val="22"/>
      <w:lang w:eastAsia="zh-CN"/>
    </w:rPr>
  </w:style>
  <w:style w:type="character" w:customStyle="1" w:styleId="AssinaturaPadroChar">
    <w:name w:val="Assinatura Padrão Char"/>
    <w:basedOn w:val="TitulodeTabelaChar"/>
    <w:link w:val="AssinaturaPadro"/>
    <w:rsid w:val="00F42AAD"/>
    <w:rPr>
      <w:rFonts w:ascii="Arial" w:hAnsi="Arial" w:cs="Arial"/>
      <w:b/>
      <w:i/>
      <w:color w:val="BFBFBF" w:themeColor="background1" w:themeShade="BF"/>
      <w:sz w:val="22"/>
      <w:szCs w:val="22"/>
      <w:lang w:eastAsia="zh-CN"/>
    </w:rPr>
  </w:style>
  <w:style w:type="character" w:styleId="Hyperlink">
    <w:name w:val="Hyperlink"/>
    <w:semiHidden/>
    <w:rPr>
      <w:noProof w:val="0"/>
      <w:color w:val="000080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next w:val="BodyText"/>
    <w:qFormat/>
    <w:p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/>
      <w:jc w:val="center"/>
    </w:pPr>
    <w:rPr>
      <w:sz w:val="24"/>
    </w:rPr>
  </w:style>
  <w:style w:type="paragraph" w:styleId="BodyText">
    <w:name w:val="Body Text"/>
    <w:basedOn w:val="Normal"/>
    <w:semiHidden/>
    <w:pPr>
      <w:tabs>
        <w:tab w:val="left" w:pos="0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-1"/>
    </w:pPr>
    <w:rPr>
      <w:sz w:val="24"/>
    </w:rPr>
  </w:style>
  <w:style w:type="paragraph" w:styleId="Header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Footer">
    <w:name w:val="footer"/>
    <w:aliases w:val="Cabeçalho/rodapé"/>
    <w:basedOn w:val="Normal"/>
    <w:link w:val="FooterChar"/>
    <w:uiPriority w:val="99"/>
    <w:qFormat/>
    <w:rsid w:val="00F42AAD"/>
    <w:pPr>
      <w:tabs>
        <w:tab w:val="center" w:pos="1418"/>
        <w:tab w:val="center" w:pos="4419"/>
        <w:tab w:val="right" w:pos="8838"/>
      </w:tabs>
      <w:spacing w:before="0" w:after="0" w:line="240" w:lineRule="auto"/>
      <w:ind w:firstLine="0"/>
    </w:pPr>
    <w:rPr>
      <w:sz w:val="16"/>
      <w:szCs w:val="16"/>
    </w:rPr>
  </w:style>
  <w:style w:type="paragraph" w:styleId="BodyText2">
    <w:name w:val="Body Text 2"/>
    <w:basedOn w:val="Normal"/>
    <w:semiHidden/>
    <w:pPr>
      <w:tabs>
        <w:tab w:val="left" w:pos="709"/>
      </w:tabs>
    </w:pPr>
    <w:rPr>
      <w:color w:val="0000FF"/>
    </w:rPr>
  </w:style>
  <w:style w:type="paragraph" w:styleId="BodyTextIndent3">
    <w:name w:val="Body Text Indent 3"/>
    <w:basedOn w:val="Normal"/>
    <w:semiHidden/>
    <w:pPr>
      <w:ind w:left="426"/>
    </w:pPr>
    <w:rPr>
      <w:color w:val="008000"/>
    </w:rPr>
  </w:style>
  <w:style w:type="paragraph" w:styleId="BodyTextIndent2">
    <w:name w:val="Body Text Indent 2"/>
    <w:basedOn w:val="Normal"/>
    <w:semiHidden/>
    <w:pPr>
      <w:ind w:left="426"/>
    </w:pPr>
    <w:rPr>
      <w:color w:val="FF0000"/>
    </w:rPr>
  </w:style>
  <w:style w:type="paragraph" w:styleId="BodyTextIndent">
    <w:name w:val="Body Text Indent"/>
    <w:basedOn w:val="Normal"/>
    <w:semiHidden/>
  </w:style>
  <w:style w:type="paragraph" w:styleId="PlainText">
    <w:name w:val="Plain Text"/>
    <w:basedOn w:val="Normal"/>
    <w:next w:val="Normal"/>
    <w:semiHidden/>
    <w:pPr>
      <w:suppressAutoHyphens w:val="0"/>
      <w:autoSpaceDE w:val="0"/>
      <w:autoSpaceDN w:val="0"/>
      <w:adjustRightInd w:val="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E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E45"/>
    <w:rPr>
      <w:rFonts w:ascii="Segoe UI" w:hAnsi="Segoe UI" w:cs="Segoe UI"/>
      <w:sz w:val="18"/>
      <w:szCs w:val="18"/>
      <w:lang w:eastAsia="zh-CN"/>
    </w:rPr>
  </w:style>
  <w:style w:type="paragraph" w:customStyle="1" w:styleId="Textoembloco2">
    <w:name w:val="Texto em bloco2"/>
    <w:basedOn w:val="Normal"/>
    <w:semiHidden/>
    <w:rsid w:val="00974654"/>
    <w:pPr>
      <w:tabs>
        <w:tab w:val="left" w:pos="144"/>
        <w:tab w:val="left" w:pos="993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/>
    </w:pPr>
    <w:rPr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41EB9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1EB9"/>
    <w:rPr>
      <w:rFonts w:ascii="Arial" w:hAnsi="Arial"/>
      <w:lang w:eastAsia="zh-CN"/>
    </w:rPr>
  </w:style>
  <w:style w:type="character" w:customStyle="1" w:styleId="Heading7Char">
    <w:name w:val="Heading 7 Char"/>
    <w:basedOn w:val="DefaultParagraphFont"/>
    <w:link w:val="Heading7"/>
    <w:rsid w:val="00C448B4"/>
    <w:rPr>
      <w:rFonts w:ascii="Arial" w:hAnsi="Arial" w:cs="Arial"/>
      <w:b/>
      <w:sz w:val="24"/>
      <w:lang w:eastAsia="zh-CN"/>
    </w:rPr>
  </w:style>
  <w:style w:type="paragraph" w:styleId="EndnoteText">
    <w:name w:val="endnote text"/>
    <w:basedOn w:val="Normal"/>
    <w:link w:val="EndnoteTextChar"/>
    <w:semiHidden/>
    <w:rsid w:val="00677541"/>
    <w:pPr>
      <w:suppressAutoHyphens w:val="0"/>
    </w:pPr>
    <w:rPr>
      <w:rFonts w:ascii="Times New Roman" w:hAnsi="Times New Roman"/>
      <w:noProof/>
      <w:color w:val="000000"/>
      <w:lang w:eastAsia="pt-BR"/>
    </w:rPr>
  </w:style>
  <w:style w:type="character" w:customStyle="1" w:styleId="EndnoteTextChar">
    <w:name w:val="Endnote Text Char"/>
    <w:basedOn w:val="DefaultParagraphFont"/>
    <w:link w:val="EndnoteText"/>
    <w:semiHidden/>
    <w:rsid w:val="00677541"/>
    <w:rPr>
      <w:noProof/>
      <w:color w:val="000000"/>
      <w:sz w:val="22"/>
      <w:szCs w:val="22"/>
    </w:rPr>
  </w:style>
  <w:style w:type="character" w:customStyle="1" w:styleId="FooterChar">
    <w:name w:val="Footer Char"/>
    <w:aliases w:val="Cabeçalho/rodapé Char"/>
    <w:basedOn w:val="DefaultParagraphFont"/>
    <w:link w:val="Footer"/>
    <w:uiPriority w:val="99"/>
    <w:rsid w:val="00F42AAD"/>
    <w:rPr>
      <w:rFonts w:ascii="Arial" w:hAnsi="Arial" w:cs="Arial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234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3AB"/>
    <w:pPr>
      <w:suppressAutoHyphens w:val="0"/>
      <w:spacing w:before="100" w:after="0" w:line="240" w:lineRule="auto"/>
      <w:ind w:firstLine="0"/>
    </w:pPr>
    <w:rPr>
      <w:rFonts w:ascii="Arial Unicode MS" w:eastAsia="Arial Unicode MS" w:hAnsi="Arial Unicode MS" w:cs="Wingdings 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217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de Papel Timbrado</vt:lpstr>
      <vt:lpstr>Modelo de Papel Timbrado</vt:lpstr>
    </vt:vector>
  </TitlesOfParts>
  <Company> 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Papel Timbrado</dc:title>
  <dc:subject/>
  <dc:creator>Lorena Wosch</dc:creator>
  <cp:keywords/>
  <dc:description>Modelo de papel timbrado da PRED GLCC, versão retrato</dc:description>
  <cp:lastModifiedBy>Silvia Rosa Rolim de Moura Januario</cp:lastModifiedBy>
  <cp:revision>16</cp:revision>
  <cp:lastPrinted>2024-08-22T14:58:00Z</cp:lastPrinted>
  <dcterms:created xsi:type="dcterms:W3CDTF">2024-09-10T13:06:00Z</dcterms:created>
  <dcterms:modified xsi:type="dcterms:W3CDTF">2024-09-10T14:41:00Z</dcterms:modified>
</cp:coreProperties>
</file>